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802"/>
        <w:gridCol w:w="1928"/>
        <w:gridCol w:w="1764"/>
        <w:gridCol w:w="1765"/>
        <w:gridCol w:w="1757"/>
      </w:tblGrid>
      <w:tr w:rsidR="00634471" w14:paraId="18B7C5AD" w14:textId="77777777">
        <w:trPr>
          <w:trHeight w:val="132"/>
        </w:trPr>
        <w:tc>
          <w:tcPr>
            <w:tcW w:w="1802" w:type="dxa"/>
            <w:vMerge w:val="restart"/>
            <w:vAlign w:val="center"/>
          </w:tcPr>
          <w:p w14:paraId="10BF98A8" w14:textId="77777777" w:rsidR="00634471" w:rsidRDefault="00000000">
            <w:pPr>
              <w:spacing w:after="0" w:line="240" w:lineRule="auto"/>
              <w:jc w:val="center"/>
              <w:rPr>
                <w:b/>
                <w:bCs/>
                <w14:ligatures w14:val="none"/>
              </w:rPr>
            </w:pPr>
            <w:r>
              <w:rPr>
                <w:b/>
                <w:bCs/>
                <w:noProof/>
                <w14:ligatures w14:val="none"/>
              </w:rPr>
              <w:drawing>
                <wp:inline distT="0" distB="0" distL="0" distR="0" wp14:anchorId="2AF8EDB3" wp14:editId="2AC3BD1A">
                  <wp:extent cx="887095" cy="887095"/>
                  <wp:effectExtent l="0" t="0" r="8255" b="8255"/>
                  <wp:docPr id="1026" name="Picture 1"/>
                  <wp:cNvGraphicFramePr/>
                  <a:graphic xmlns:a="http://schemas.openxmlformats.org/drawingml/2006/main">
                    <a:graphicData uri="http://schemas.openxmlformats.org/drawingml/2006/picture">
                      <pic:pic xmlns:pic="http://schemas.openxmlformats.org/drawingml/2006/picture">
                        <pic:nvPicPr>
                          <pic:cNvPr id="1026" name="Picture 1"/>
                          <pic:cNvPicPr/>
                        </pic:nvPicPr>
                        <pic:blipFill>
                          <a:blip r:embed="rId8" cstate="print"/>
                          <a:srcRect/>
                          <a:stretch>
                            <a:fillRect/>
                          </a:stretch>
                        </pic:blipFill>
                        <pic:spPr>
                          <a:xfrm>
                            <a:off x="0" y="0"/>
                            <a:ext cx="887239" cy="887239"/>
                          </a:xfrm>
                          <a:prstGeom prst="rect">
                            <a:avLst/>
                          </a:prstGeom>
                        </pic:spPr>
                      </pic:pic>
                    </a:graphicData>
                  </a:graphic>
                </wp:inline>
              </w:drawing>
            </w:r>
          </w:p>
        </w:tc>
        <w:tc>
          <w:tcPr>
            <w:tcW w:w="7214" w:type="dxa"/>
            <w:gridSpan w:val="4"/>
            <w:vAlign w:val="center"/>
          </w:tcPr>
          <w:p w14:paraId="2150180F" w14:textId="77777777" w:rsidR="00634471" w:rsidRDefault="00000000">
            <w:pPr>
              <w:spacing w:after="0" w:line="240" w:lineRule="auto"/>
              <w:jc w:val="center"/>
              <w:rPr>
                <w:b/>
                <w:bCs/>
                <w14:ligatures w14:val="none"/>
              </w:rPr>
            </w:pPr>
            <w:r>
              <w:rPr>
                <w:b/>
                <w:bCs/>
                <w14:ligatures w14:val="none"/>
              </w:rPr>
              <w:t>SMK N 2 YOGYAKARTA</w:t>
            </w:r>
          </w:p>
        </w:tc>
      </w:tr>
      <w:tr w:rsidR="00634471" w14:paraId="660F929D" w14:textId="77777777">
        <w:tc>
          <w:tcPr>
            <w:tcW w:w="1802" w:type="dxa"/>
            <w:vMerge/>
          </w:tcPr>
          <w:p w14:paraId="5D274999" w14:textId="77777777" w:rsidR="00634471" w:rsidRDefault="00634471">
            <w:pPr>
              <w:spacing w:after="0" w:line="240" w:lineRule="auto"/>
              <w:rPr>
                <w:b/>
                <w:bCs/>
                <w14:ligatures w14:val="none"/>
              </w:rPr>
            </w:pPr>
          </w:p>
        </w:tc>
        <w:tc>
          <w:tcPr>
            <w:tcW w:w="7214" w:type="dxa"/>
            <w:gridSpan w:val="4"/>
            <w:vAlign w:val="center"/>
          </w:tcPr>
          <w:p w14:paraId="473F64EC" w14:textId="77777777" w:rsidR="00634471" w:rsidRDefault="00000000">
            <w:pPr>
              <w:spacing w:after="0" w:line="240" w:lineRule="auto"/>
              <w:jc w:val="center"/>
              <w:rPr>
                <w:b/>
                <w:bCs/>
                <w14:ligatures w14:val="none"/>
              </w:rPr>
            </w:pPr>
            <w:r>
              <w:rPr>
                <w:b/>
                <w:bCs/>
                <w14:ligatures w14:val="none"/>
              </w:rPr>
              <w:t>LAB KOMPUTER</w:t>
            </w:r>
          </w:p>
        </w:tc>
      </w:tr>
      <w:tr w:rsidR="00634471" w14:paraId="78FFFB0F" w14:textId="77777777">
        <w:tc>
          <w:tcPr>
            <w:tcW w:w="1802" w:type="dxa"/>
            <w:vMerge/>
          </w:tcPr>
          <w:p w14:paraId="7E788BEA" w14:textId="77777777" w:rsidR="00634471" w:rsidRDefault="00634471">
            <w:pPr>
              <w:spacing w:after="0" w:line="240" w:lineRule="auto"/>
              <w:rPr>
                <w:b/>
                <w:bCs/>
                <w14:ligatures w14:val="none"/>
              </w:rPr>
            </w:pPr>
          </w:p>
        </w:tc>
        <w:tc>
          <w:tcPr>
            <w:tcW w:w="1928" w:type="dxa"/>
            <w:vAlign w:val="center"/>
          </w:tcPr>
          <w:p w14:paraId="719C8C03" w14:textId="77777777" w:rsidR="00634471" w:rsidRDefault="00634471">
            <w:pPr>
              <w:spacing w:after="0" w:line="240" w:lineRule="auto"/>
              <w:jc w:val="center"/>
              <w:rPr>
                <w14:ligatures w14:val="none"/>
              </w:rPr>
            </w:pPr>
          </w:p>
        </w:tc>
        <w:tc>
          <w:tcPr>
            <w:tcW w:w="3529" w:type="dxa"/>
            <w:gridSpan w:val="2"/>
            <w:vAlign w:val="center"/>
          </w:tcPr>
          <w:p w14:paraId="1DB4409C" w14:textId="77777777" w:rsidR="00634471" w:rsidRDefault="00000000">
            <w:pPr>
              <w:spacing w:after="0" w:line="240" w:lineRule="auto"/>
              <w:jc w:val="center"/>
              <w:rPr>
                <w:b/>
                <w:bCs/>
                <w14:ligatures w14:val="none"/>
              </w:rPr>
            </w:pPr>
            <w:r>
              <w:rPr>
                <w:b/>
                <w:bCs/>
                <w14:ligatures w14:val="none"/>
              </w:rPr>
              <w:t>Perangkat Keras Komputer</w:t>
            </w:r>
          </w:p>
        </w:tc>
        <w:tc>
          <w:tcPr>
            <w:tcW w:w="1757" w:type="dxa"/>
            <w:vAlign w:val="center"/>
          </w:tcPr>
          <w:p w14:paraId="271F5B58" w14:textId="77777777" w:rsidR="00634471" w:rsidRDefault="00634471">
            <w:pPr>
              <w:spacing w:after="0" w:line="240" w:lineRule="auto"/>
              <w:jc w:val="center"/>
              <w:rPr>
                <w:b/>
                <w:bCs/>
                <w14:ligatures w14:val="none"/>
              </w:rPr>
            </w:pPr>
          </w:p>
        </w:tc>
      </w:tr>
      <w:tr w:rsidR="00634471" w14:paraId="0FFB7E83" w14:textId="77777777">
        <w:tc>
          <w:tcPr>
            <w:tcW w:w="1802" w:type="dxa"/>
            <w:vMerge/>
          </w:tcPr>
          <w:p w14:paraId="0F4F6237" w14:textId="77777777" w:rsidR="00634471" w:rsidRDefault="00634471">
            <w:pPr>
              <w:spacing w:after="0" w:line="240" w:lineRule="auto"/>
              <w:rPr>
                <w:b/>
                <w:bCs/>
                <w14:ligatures w14:val="none"/>
              </w:rPr>
            </w:pPr>
          </w:p>
        </w:tc>
        <w:tc>
          <w:tcPr>
            <w:tcW w:w="1928" w:type="dxa"/>
            <w:vAlign w:val="center"/>
          </w:tcPr>
          <w:p w14:paraId="7377A3E1" w14:textId="77777777" w:rsidR="00634471" w:rsidRDefault="00000000">
            <w:pPr>
              <w:spacing w:after="0" w:line="240" w:lineRule="auto"/>
              <w:jc w:val="center"/>
              <w:rPr>
                <w14:ligatures w14:val="none"/>
              </w:rPr>
            </w:pPr>
            <w:r>
              <w:rPr>
                <w14:ligatures w14:val="none"/>
              </w:rPr>
              <w:t>X SIJA/D205</w:t>
            </w:r>
          </w:p>
        </w:tc>
        <w:tc>
          <w:tcPr>
            <w:tcW w:w="1764" w:type="dxa"/>
            <w:vAlign w:val="center"/>
          </w:tcPr>
          <w:p w14:paraId="4FD6EF04" w14:textId="77777777" w:rsidR="00634471" w:rsidRDefault="00000000">
            <w:pPr>
              <w:spacing w:after="0" w:line="240" w:lineRule="auto"/>
              <w:jc w:val="center"/>
              <w:rPr>
                <w14:ligatures w14:val="none"/>
              </w:rPr>
            </w:pPr>
            <w:r>
              <w:rPr>
                <w14:ligatures w14:val="none"/>
              </w:rPr>
              <w:t>Revisi:</w:t>
            </w:r>
          </w:p>
        </w:tc>
        <w:tc>
          <w:tcPr>
            <w:tcW w:w="1765" w:type="dxa"/>
            <w:vAlign w:val="center"/>
          </w:tcPr>
          <w:p w14:paraId="039C4519" w14:textId="77777777" w:rsidR="00634471" w:rsidRDefault="00000000">
            <w:pPr>
              <w:spacing w:after="0" w:line="240" w:lineRule="auto"/>
              <w:jc w:val="center"/>
              <w:rPr>
                <w14:ligatures w14:val="none"/>
              </w:rPr>
            </w:pPr>
            <w:r>
              <w:rPr>
                <w14:ligatures w14:val="none"/>
              </w:rPr>
              <w:t>Jihan Khasna Ul Afiifah</w:t>
            </w:r>
          </w:p>
        </w:tc>
        <w:tc>
          <w:tcPr>
            <w:tcW w:w="1757" w:type="dxa"/>
            <w:vAlign w:val="center"/>
          </w:tcPr>
          <w:p w14:paraId="1D137EFD" w14:textId="77777777" w:rsidR="00634471" w:rsidRDefault="00000000">
            <w:pPr>
              <w:spacing w:after="0" w:line="240" w:lineRule="auto"/>
              <w:jc w:val="center"/>
              <w:rPr>
                <w14:ligatures w14:val="none"/>
              </w:rPr>
            </w:pPr>
            <w:r>
              <w:rPr>
                <w14:ligatures w14:val="none"/>
              </w:rPr>
              <w:t>PK UNY</w:t>
            </w:r>
          </w:p>
        </w:tc>
      </w:tr>
    </w:tbl>
    <w:p w14:paraId="3E312FD2" w14:textId="77777777" w:rsidR="00634471" w:rsidRDefault="0063447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46"/>
        <w:gridCol w:w="6171"/>
      </w:tblGrid>
      <w:tr w:rsidR="00634471" w14:paraId="16DDD31A" w14:textId="77777777">
        <w:tc>
          <w:tcPr>
            <w:tcW w:w="0" w:type="auto"/>
          </w:tcPr>
          <w:p w14:paraId="00046907" w14:textId="77777777" w:rsidR="00634471" w:rsidRDefault="00000000">
            <w:pPr>
              <w:rPr>
                <w:b/>
                <w:bCs/>
                <w14:ligatures w14:val="none"/>
              </w:rPr>
            </w:pPr>
            <w:r>
              <w:rPr>
                <w:b/>
                <w:bCs/>
                <w14:ligatures w14:val="none"/>
              </w:rPr>
              <w:t>Identitas</w:t>
            </w:r>
          </w:p>
        </w:tc>
        <w:tc>
          <w:tcPr>
            <w:tcW w:w="6171" w:type="dxa"/>
          </w:tcPr>
          <w:p w14:paraId="443DEDEF" w14:textId="77777777" w:rsidR="00634471" w:rsidRDefault="00634471">
            <w:pPr>
              <w:rPr>
                <w:b/>
                <w:bCs/>
                <w14:ligatures w14:val="none"/>
              </w:rPr>
            </w:pPr>
          </w:p>
        </w:tc>
      </w:tr>
      <w:tr w:rsidR="00634471" w14:paraId="1EC7ED77" w14:textId="77777777">
        <w:tc>
          <w:tcPr>
            <w:tcW w:w="0" w:type="auto"/>
          </w:tcPr>
          <w:p w14:paraId="56F855A6" w14:textId="77777777" w:rsidR="00634471" w:rsidRDefault="00000000">
            <w:pPr>
              <w:rPr>
                <w14:ligatures w14:val="none"/>
              </w:rPr>
            </w:pPr>
            <w:r>
              <w:rPr>
                <w14:ligatures w14:val="none"/>
              </w:rPr>
              <w:t>Nama</w:t>
            </w:r>
          </w:p>
        </w:tc>
        <w:tc>
          <w:tcPr>
            <w:tcW w:w="6171" w:type="dxa"/>
          </w:tcPr>
          <w:p w14:paraId="0FFAACE8" w14:textId="77777777" w:rsidR="00634471" w:rsidRDefault="00000000">
            <w:pPr>
              <w:rPr>
                <w14:ligatures w14:val="none"/>
              </w:rPr>
            </w:pPr>
            <w:r>
              <w:rPr>
                <w14:ligatures w14:val="none"/>
              </w:rPr>
              <w:t xml:space="preserve">: </w:t>
            </w:r>
            <w:r>
              <w:rPr>
                <w:lang w:val="en-US"/>
                <w14:ligatures w14:val="none"/>
              </w:rPr>
              <w:t>Nico Exdyansyah Putra Zacky</w:t>
            </w:r>
          </w:p>
        </w:tc>
      </w:tr>
      <w:tr w:rsidR="00634471" w14:paraId="12603D6F" w14:textId="77777777">
        <w:tc>
          <w:tcPr>
            <w:tcW w:w="0" w:type="auto"/>
          </w:tcPr>
          <w:p w14:paraId="76EDB602" w14:textId="77777777" w:rsidR="00634471" w:rsidRDefault="00000000">
            <w:pPr>
              <w:rPr>
                <w14:ligatures w14:val="none"/>
              </w:rPr>
            </w:pPr>
            <w:r>
              <w:rPr>
                <w14:ligatures w14:val="none"/>
              </w:rPr>
              <w:t>Nomor Absen</w:t>
            </w:r>
          </w:p>
        </w:tc>
        <w:tc>
          <w:tcPr>
            <w:tcW w:w="6171" w:type="dxa"/>
          </w:tcPr>
          <w:p w14:paraId="186C6B62" w14:textId="77777777" w:rsidR="00634471" w:rsidRDefault="00000000">
            <w:pPr>
              <w:rPr>
                <w14:ligatures w14:val="none"/>
              </w:rPr>
            </w:pPr>
            <w:r>
              <w:rPr>
                <w14:ligatures w14:val="none"/>
              </w:rPr>
              <w:t>:</w:t>
            </w:r>
            <w:r>
              <w:rPr>
                <w:lang w:val="en-US"/>
                <w14:ligatures w14:val="none"/>
              </w:rPr>
              <w:t xml:space="preserve"> 30</w:t>
            </w:r>
          </w:p>
        </w:tc>
      </w:tr>
      <w:tr w:rsidR="00634471" w14:paraId="7FAEB96A" w14:textId="77777777">
        <w:tc>
          <w:tcPr>
            <w:tcW w:w="0" w:type="auto"/>
          </w:tcPr>
          <w:p w14:paraId="112192F5" w14:textId="77777777" w:rsidR="00634471" w:rsidRDefault="00000000">
            <w:pPr>
              <w:rPr>
                <w14:ligatures w14:val="none"/>
              </w:rPr>
            </w:pPr>
            <w:r>
              <w:rPr>
                <w14:ligatures w14:val="none"/>
              </w:rPr>
              <w:t>Kelas</w:t>
            </w:r>
          </w:p>
        </w:tc>
        <w:tc>
          <w:tcPr>
            <w:tcW w:w="6171" w:type="dxa"/>
          </w:tcPr>
          <w:p w14:paraId="500F8D5B" w14:textId="77777777" w:rsidR="00634471" w:rsidRDefault="00000000">
            <w:pPr>
              <w:rPr>
                <w14:ligatures w14:val="none"/>
              </w:rPr>
            </w:pPr>
            <w:r>
              <w:rPr>
                <w14:ligatures w14:val="none"/>
              </w:rPr>
              <w:t>:</w:t>
            </w:r>
            <w:r>
              <w:rPr>
                <w:lang w:val="en-US"/>
                <w14:ligatures w14:val="none"/>
              </w:rPr>
              <w:t xml:space="preserve"> X SIJA 1</w:t>
            </w:r>
          </w:p>
        </w:tc>
      </w:tr>
      <w:tr w:rsidR="00634471" w14:paraId="224A1292" w14:textId="77777777">
        <w:tc>
          <w:tcPr>
            <w:tcW w:w="0" w:type="auto"/>
          </w:tcPr>
          <w:p w14:paraId="6D0C2425" w14:textId="77777777" w:rsidR="00634471" w:rsidRDefault="00000000">
            <w:pPr>
              <w:rPr>
                <w14:ligatures w14:val="none"/>
              </w:rPr>
            </w:pPr>
            <w:r>
              <w:rPr>
                <w14:ligatures w14:val="none"/>
              </w:rPr>
              <w:t>Tanggal Praktikum</w:t>
            </w:r>
          </w:p>
        </w:tc>
        <w:tc>
          <w:tcPr>
            <w:tcW w:w="6171" w:type="dxa"/>
          </w:tcPr>
          <w:p w14:paraId="05D39D66" w14:textId="77777777" w:rsidR="00634471" w:rsidRDefault="00000000">
            <w:pPr>
              <w:rPr>
                <w14:ligatures w14:val="none"/>
              </w:rPr>
            </w:pPr>
            <w:r>
              <w:rPr>
                <w14:ligatures w14:val="none"/>
              </w:rPr>
              <w:t xml:space="preserve">: </w:t>
            </w:r>
            <w:r>
              <w:rPr>
                <w:lang w:val="en-US"/>
                <w14:ligatures w14:val="none"/>
              </w:rPr>
              <w:t>24 Agustus 2026</w:t>
            </w:r>
          </w:p>
        </w:tc>
      </w:tr>
    </w:tbl>
    <w:p w14:paraId="0EB72D94" w14:textId="77777777" w:rsidR="00634471" w:rsidRDefault="00634471"/>
    <w:p w14:paraId="245C45A2" w14:textId="77777777" w:rsidR="00634471" w:rsidRDefault="00000000">
      <w:pPr>
        <w:pStyle w:val="ListParagraph"/>
        <w:numPr>
          <w:ilvl w:val="0"/>
          <w:numId w:val="6"/>
        </w:numPr>
        <w:rPr>
          <w:b/>
          <w:bCs/>
        </w:rPr>
      </w:pPr>
      <w:r>
        <w:rPr>
          <w:b/>
          <w:bCs/>
        </w:rPr>
        <w:t>Tujuan Pembelajaran</w:t>
      </w:r>
    </w:p>
    <w:p w14:paraId="02E81A8B" w14:textId="77777777" w:rsidR="00634471" w:rsidRDefault="00000000">
      <w:pPr>
        <w:numPr>
          <w:ilvl w:val="0"/>
          <w:numId w:val="7"/>
        </w:numPr>
      </w:pPr>
      <w:r>
        <w:t>Siswa dapat mengidentifikasi jenis motherboard, RAM, storage, dan processor pada PC Desktop maupun Laptop.</w:t>
      </w:r>
    </w:p>
    <w:p w14:paraId="1D4EECF0" w14:textId="77777777" w:rsidR="00634471" w:rsidRDefault="00000000">
      <w:pPr>
        <w:numPr>
          <w:ilvl w:val="0"/>
          <w:numId w:val="7"/>
        </w:numPr>
      </w:pPr>
      <w:r>
        <w:t>Siswa mampu menganalisis perbedaan fisik dan karakteristik teknis komponen PC Desktop dan Laptop.</w:t>
      </w:r>
    </w:p>
    <w:p w14:paraId="77E46DA1" w14:textId="77777777" w:rsidR="00634471" w:rsidRDefault="00000000">
      <w:pPr>
        <w:numPr>
          <w:ilvl w:val="0"/>
          <w:numId w:val="7"/>
        </w:numPr>
      </w:pPr>
      <w:r>
        <w:t>Siswa mampu menyusun spesifikasi kebutuhan komputer/laptop beserta estimasi harganya di pasaran.</w:t>
      </w:r>
    </w:p>
    <w:p w14:paraId="114EC469" w14:textId="77777777" w:rsidR="00634471" w:rsidRDefault="00000000">
      <w:pPr>
        <w:pStyle w:val="ListParagraph"/>
        <w:numPr>
          <w:ilvl w:val="0"/>
          <w:numId w:val="6"/>
        </w:numPr>
        <w:rPr>
          <w:b/>
          <w:bCs/>
        </w:rPr>
      </w:pPr>
      <w:r>
        <w:rPr>
          <w:b/>
          <w:bCs/>
        </w:rPr>
        <w:t>Alat dan Bahan</w:t>
      </w:r>
    </w:p>
    <w:p w14:paraId="15D19AA2" w14:textId="77777777" w:rsidR="00634471" w:rsidRDefault="00000000">
      <w:pPr>
        <w:numPr>
          <w:ilvl w:val="0"/>
          <w:numId w:val="8"/>
        </w:numPr>
      </w:pPr>
      <w:r>
        <w:t>Komputer / Laptop yang terhubung ke jaringan internet.</w:t>
      </w:r>
    </w:p>
    <w:p w14:paraId="2525EBF4" w14:textId="77777777" w:rsidR="00634471" w:rsidRDefault="00000000">
      <w:pPr>
        <w:numPr>
          <w:ilvl w:val="0"/>
          <w:numId w:val="8"/>
        </w:numPr>
      </w:pPr>
      <w:r>
        <w:t>Browser internet (mesin pencari / e-commerce) untuk riset gambar, spesifikasi, dan harga.</w:t>
      </w:r>
    </w:p>
    <w:p w14:paraId="3AD9C4D6" w14:textId="77777777" w:rsidR="00634471" w:rsidRDefault="00000000">
      <w:pPr>
        <w:numPr>
          <w:ilvl w:val="0"/>
          <w:numId w:val="8"/>
        </w:numPr>
      </w:pPr>
      <w:r>
        <w:t>Software pengolah kata (Microsoft Word / Google Docs) atau lembar kerja tercetak.</w:t>
      </w:r>
    </w:p>
    <w:p w14:paraId="4F610D5F" w14:textId="77777777" w:rsidR="00634471" w:rsidRDefault="00000000">
      <w:pPr>
        <w:numPr>
          <w:ilvl w:val="0"/>
          <w:numId w:val="6"/>
        </w:numPr>
        <w:tabs>
          <w:tab w:val="left" w:pos="360"/>
        </w:tabs>
        <w:rPr>
          <w:b/>
          <w:bCs/>
        </w:rPr>
      </w:pPr>
      <w:r>
        <w:rPr>
          <w:b/>
          <w:bCs/>
        </w:rPr>
        <w:t>Petunjuk Kerja</w:t>
      </w:r>
    </w:p>
    <w:p w14:paraId="594AE83A" w14:textId="77777777" w:rsidR="00634471" w:rsidRDefault="00000000">
      <w:pPr>
        <w:numPr>
          <w:ilvl w:val="0"/>
          <w:numId w:val="9"/>
        </w:numPr>
      </w:pPr>
      <w:r>
        <w:t>Carilah gambar komponen asli, spesifikasi teknis, serta penjelasannya dari internet.</w:t>
      </w:r>
    </w:p>
    <w:p w14:paraId="29BBD66F" w14:textId="77777777" w:rsidR="00634471" w:rsidRDefault="00000000">
      <w:pPr>
        <w:numPr>
          <w:ilvl w:val="0"/>
          <w:numId w:val="9"/>
        </w:numPr>
      </w:pPr>
      <w:r>
        <w:t>Tempelkan gambar pada kolom yang tersedia dan lengkapi tabel analisis.</w:t>
      </w:r>
    </w:p>
    <w:p w14:paraId="261E203D" w14:textId="77777777" w:rsidR="00634471" w:rsidRDefault="00000000">
      <w:pPr>
        <w:numPr>
          <w:ilvl w:val="0"/>
          <w:numId w:val="9"/>
        </w:numPr>
      </w:pPr>
      <w:r>
        <w:t>Selesaikan tugas studi kasus merancang spesifikasi hardware beserta estimasi harganya pada bagian Kegiatan 2.</w:t>
      </w:r>
    </w:p>
    <w:p w14:paraId="6CC79BAD" w14:textId="77777777" w:rsidR="00634471" w:rsidRDefault="00000000">
      <w:pPr>
        <w:numPr>
          <w:ilvl w:val="0"/>
          <w:numId w:val="9"/>
        </w:numPr>
      </w:pPr>
      <w:r>
        <w:t>Aturan &amp; Format Pengumpulan Tugas:</w:t>
      </w:r>
    </w:p>
    <w:p w14:paraId="40AC1BAE" w14:textId="77777777" w:rsidR="00634471" w:rsidRDefault="00000000">
      <w:pPr>
        <w:pStyle w:val="ListParagraph"/>
        <w:numPr>
          <w:ilvl w:val="1"/>
          <w:numId w:val="9"/>
        </w:numPr>
      </w:pPr>
      <w:r>
        <w:t>Format Ekstensi File : PDF (.pdf) (Layout &amp; gambar wajib rapi, tidak berantakan)</w:t>
      </w:r>
    </w:p>
    <w:p w14:paraId="25AEC857" w14:textId="77777777" w:rsidR="00634471" w:rsidRDefault="00000000">
      <w:pPr>
        <w:pStyle w:val="ListParagraph"/>
        <w:numPr>
          <w:ilvl w:val="1"/>
          <w:numId w:val="9"/>
        </w:numPr>
      </w:pPr>
      <w:r>
        <w:t>Format Penamaan File : [NamaLengkap]_[Kelas]_[NamaTugas].pdf</w:t>
      </w:r>
    </w:p>
    <w:p w14:paraId="3D487B2F" w14:textId="77777777" w:rsidR="00634471" w:rsidRDefault="00000000">
      <w:pPr>
        <w:ind w:left="720"/>
        <w:rPr>
          <w:rFonts w:ascii="Consolas" w:hAnsi="Consolas"/>
          <w:sz w:val="22"/>
        </w:rPr>
      </w:pPr>
      <w:r>
        <w:t xml:space="preserve"> Contoh: </w:t>
      </w:r>
      <w:r>
        <w:rPr>
          <w:rFonts w:ascii="Consolas" w:hAnsi="Consolas"/>
          <w:sz w:val="22"/>
        </w:rPr>
        <w:t>Jihan Salsabila_X SIJA 1_Perangkat Keras Komputer.pdf</w:t>
      </w:r>
    </w:p>
    <w:p w14:paraId="20AAA227" w14:textId="77777777" w:rsidR="00634471" w:rsidRDefault="00634471">
      <w:pPr>
        <w:ind w:left="720"/>
        <w:rPr>
          <w:sz w:val="22"/>
        </w:rPr>
      </w:pPr>
    </w:p>
    <w:p w14:paraId="4D1B711B" w14:textId="77777777" w:rsidR="00634471" w:rsidRDefault="00000000">
      <w:pPr>
        <w:numPr>
          <w:ilvl w:val="0"/>
          <w:numId w:val="6"/>
        </w:numPr>
        <w:tabs>
          <w:tab w:val="left" w:pos="360"/>
        </w:tabs>
        <w:rPr>
          <w:b/>
          <w:bCs/>
        </w:rPr>
      </w:pPr>
      <w:r>
        <w:rPr>
          <w:b/>
          <w:bCs/>
        </w:rPr>
        <w:lastRenderedPageBreak/>
        <w:t>Kegiatan Praktikum</w:t>
      </w:r>
    </w:p>
    <w:p w14:paraId="30CF08D4" w14:textId="77777777" w:rsidR="00634471" w:rsidRDefault="00000000">
      <w:pPr>
        <w:tabs>
          <w:tab w:val="left" w:pos="360"/>
        </w:tabs>
        <w:ind w:left="360"/>
        <w:rPr>
          <w:b/>
          <w:bCs/>
        </w:rPr>
      </w:pPr>
      <w:r>
        <w:rPr>
          <w:b/>
          <w:bCs/>
        </w:rPr>
        <w:t>Kegiatan 1: Analisis PSU</w:t>
      </w:r>
    </w:p>
    <w:p w14:paraId="119275B3" w14:textId="77777777" w:rsidR="00634471" w:rsidRDefault="00000000">
      <w:pPr>
        <w:tabs>
          <w:tab w:val="left" w:pos="360"/>
        </w:tabs>
        <w:ind w:left="360"/>
        <w:rPr>
          <w:b/>
          <w:bCs/>
        </w:rPr>
      </w:pPr>
      <w:r>
        <w:rPr>
          <w:b/>
          <w:bCs/>
        </w:rPr>
        <w:t>Tabel 1: Jenis Power Supply &amp; Modularitas Kabel</w:t>
      </w:r>
    </w:p>
    <w:p w14:paraId="3ABA0ED9" w14:textId="77777777" w:rsidR="00634471" w:rsidRDefault="00000000">
      <w:pPr>
        <w:tabs>
          <w:tab w:val="left" w:pos="360"/>
        </w:tabs>
        <w:ind w:left="360"/>
      </w:pPr>
      <w:r>
        <w:rPr>
          <w:i/>
          <w:iCs/>
        </w:rPr>
        <w:t>Petunjuk: Cari gambar di internet, tempelkan pada kolom gambar, lalu jawab pertanyaan pada kolom yang kosong.</w:t>
      </w:r>
    </w:p>
    <w:tbl>
      <w:tblPr>
        <w:tblStyle w:val="TableGrid"/>
        <w:tblW w:w="0" w:type="auto"/>
        <w:tblLook w:val="04A0" w:firstRow="1" w:lastRow="0" w:firstColumn="1" w:lastColumn="0" w:noHBand="0" w:noVBand="1"/>
      </w:tblPr>
      <w:tblGrid>
        <w:gridCol w:w="464"/>
        <w:gridCol w:w="1165"/>
        <w:gridCol w:w="1795"/>
        <w:gridCol w:w="1378"/>
        <w:gridCol w:w="1254"/>
        <w:gridCol w:w="1480"/>
        <w:gridCol w:w="1480"/>
      </w:tblGrid>
      <w:tr w:rsidR="001749A8" w14:paraId="61CA2C9C" w14:textId="77777777" w:rsidTr="001749A8">
        <w:tc>
          <w:tcPr>
            <w:tcW w:w="0" w:type="auto"/>
          </w:tcPr>
          <w:p w14:paraId="0ED864DD" w14:textId="77777777" w:rsidR="00634471" w:rsidRDefault="00000000">
            <w:pPr>
              <w:tabs>
                <w:tab w:val="left" w:pos="360"/>
              </w:tabs>
              <w:rPr>
                <w:b/>
                <w:bCs/>
                <w14:ligatures w14:val="none"/>
              </w:rPr>
            </w:pPr>
            <w:r>
              <w:rPr>
                <w:b/>
                <w:bCs/>
                <w14:ligatures w14:val="none"/>
              </w:rPr>
              <w:t>No</w:t>
            </w:r>
          </w:p>
        </w:tc>
        <w:tc>
          <w:tcPr>
            <w:tcW w:w="0" w:type="auto"/>
          </w:tcPr>
          <w:p w14:paraId="1EA23772" w14:textId="77777777" w:rsidR="00634471" w:rsidRDefault="00000000">
            <w:pPr>
              <w:tabs>
                <w:tab w:val="left" w:pos="360"/>
              </w:tabs>
              <w:rPr>
                <w:b/>
                <w:bCs/>
                <w14:ligatures w14:val="none"/>
              </w:rPr>
            </w:pPr>
            <w:r>
              <w:rPr>
                <w:b/>
                <w:bCs/>
                <w14:ligatures w14:val="none"/>
              </w:rPr>
              <w:t>Jenis Power Supply</w:t>
            </w:r>
          </w:p>
        </w:tc>
        <w:tc>
          <w:tcPr>
            <w:tcW w:w="1121" w:type="dxa"/>
          </w:tcPr>
          <w:p w14:paraId="5035DCFD" w14:textId="77777777" w:rsidR="00634471" w:rsidRDefault="00000000">
            <w:pPr>
              <w:tabs>
                <w:tab w:val="left" w:pos="360"/>
              </w:tabs>
              <w:rPr>
                <w:b/>
                <w:bCs/>
                <w14:ligatures w14:val="none"/>
              </w:rPr>
            </w:pPr>
            <w:r>
              <w:rPr>
                <w:b/>
                <w:bCs/>
                <w14:ligatures w14:val="none"/>
              </w:rPr>
              <w:t>Gambar (Tempel)</w:t>
            </w:r>
          </w:p>
        </w:tc>
        <w:tc>
          <w:tcPr>
            <w:tcW w:w="1510" w:type="dxa"/>
          </w:tcPr>
          <w:p w14:paraId="3D6BC82D" w14:textId="77777777" w:rsidR="00634471" w:rsidRDefault="00000000">
            <w:pPr>
              <w:tabs>
                <w:tab w:val="left" w:pos="360"/>
              </w:tabs>
              <w:rPr>
                <w:b/>
                <w:bCs/>
                <w14:ligatures w14:val="none"/>
              </w:rPr>
            </w:pPr>
            <w:r>
              <w:rPr>
                <w:b/>
                <w:bCs/>
                <w14:ligatures w14:val="none"/>
              </w:rPr>
              <w:t>Ciri Fisik Kabel / Port</w:t>
            </w:r>
          </w:p>
        </w:tc>
        <w:tc>
          <w:tcPr>
            <w:tcW w:w="1835" w:type="dxa"/>
          </w:tcPr>
          <w:p w14:paraId="6AEB4042" w14:textId="77777777" w:rsidR="00634471" w:rsidRDefault="00000000">
            <w:pPr>
              <w:tabs>
                <w:tab w:val="left" w:pos="360"/>
              </w:tabs>
              <w:rPr>
                <w:b/>
                <w:bCs/>
                <w14:ligatures w14:val="none"/>
              </w:rPr>
            </w:pPr>
            <w:r>
              <w:rPr>
                <w:b/>
                <w:bCs/>
                <w14:ligatures w14:val="none"/>
              </w:rPr>
              <w:t>Peruntukan (PC / Laptop)</w:t>
            </w:r>
          </w:p>
        </w:tc>
        <w:tc>
          <w:tcPr>
            <w:tcW w:w="1161" w:type="dxa"/>
          </w:tcPr>
          <w:p w14:paraId="5E0D22FA" w14:textId="77777777" w:rsidR="00634471" w:rsidRDefault="00000000" w:rsidP="001749A8">
            <w:pPr>
              <w:tabs>
                <w:tab w:val="left" w:pos="360"/>
              </w:tabs>
              <w:ind w:left="-642" w:firstLine="642"/>
              <w:rPr>
                <w:b/>
                <w:bCs/>
                <w14:ligatures w14:val="none"/>
              </w:rPr>
            </w:pPr>
            <w:r>
              <w:rPr>
                <w:b/>
                <w:bCs/>
                <w14:ligatures w14:val="none"/>
              </w:rPr>
              <w:t>Kelebihan</w:t>
            </w:r>
          </w:p>
        </w:tc>
        <w:tc>
          <w:tcPr>
            <w:tcW w:w="0" w:type="auto"/>
          </w:tcPr>
          <w:p w14:paraId="3903CC87" w14:textId="77777777" w:rsidR="00634471" w:rsidRDefault="00000000">
            <w:pPr>
              <w:tabs>
                <w:tab w:val="left" w:pos="360"/>
              </w:tabs>
              <w:rPr>
                <w:b/>
                <w:bCs/>
                <w14:ligatures w14:val="none"/>
              </w:rPr>
            </w:pPr>
            <w:r>
              <w:rPr>
                <w:b/>
                <w:bCs/>
                <w14:ligatures w14:val="none"/>
              </w:rPr>
              <w:t>Kekurangan</w:t>
            </w:r>
          </w:p>
        </w:tc>
      </w:tr>
      <w:tr w:rsidR="001749A8" w14:paraId="77550814" w14:textId="77777777" w:rsidTr="001749A8">
        <w:tc>
          <w:tcPr>
            <w:tcW w:w="0" w:type="auto"/>
          </w:tcPr>
          <w:p w14:paraId="241E4726" w14:textId="77777777" w:rsidR="00634471" w:rsidRDefault="00000000">
            <w:pPr>
              <w:tabs>
                <w:tab w:val="left" w:pos="360"/>
              </w:tabs>
              <w:rPr>
                <w:b/>
                <w:bCs/>
                <w14:ligatures w14:val="none"/>
              </w:rPr>
            </w:pPr>
            <w:r>
              <w:rPr>
                <w:b/>
                <w:bCs/>
                <w14:ligatures w14:val="none"/>
              </w:rPr>
              <w:t>1</w:t>
            </w:r>
          </w:p>
        </w:tc>
        <w:tc>
          <w:tcPr>
            <w:tcW w:w="0" w:type="auto"/>
          </w:tcPr>
          <w:p w14:paraId="389C348D" w14:textId="77777777" w:rsidR="00634471" w:rsidRDefault="00000000">
            <w:pPr>
              <w:tabs>
                <w:tab w:val="left" w:pos="360"/>
              </w:tabs>
              <w:rPr>
                <w:b/>
                <w:bCs/>
                <w14:ligatures w14:val="none"/>
              </w:rPr>
            </w:pPr>
            <w:r>
              <w:rPr>
                <w:b/>
                <w:bCs/>
                <w14:ligatures w14:val="none"/>
              </w:rPr>
              <w:t>PSU Non-Modular</w:t>
            </w:r>
          </w:p>
        </w:tc>
        <w:tc>
          <w:tcPr>
            <w:tcW w:w="1121" w:type="dxa"/>
          </w:tcPr>
          <w:p w14:paraId="5B98E475" w14:textId="6595268E" w:rsidR="00634471" w:rsidRDefault="001749A8">
            <w:pPr>
              <w:tabs>
                <w:tab w:val="left" w:pos="360"/>
              </w:tabs>
              <w:rPr>
                <w14:ligatures w14:val="none"/>
              </w:rPr>
            </w:pPr>
            <w:r>
              <w:rPr>
                <w:noProof/>
                <w14:ligatures w14:val="none"/>
              </w:rPr>
              <w:drawing>
                <wp:inline distT="0" distB="0" distL="0" distR="0" wp14:anchorId="25F4FBF1" wp14:editId="13D6D16E">
                  <wp:extent cx="972922" cy="498318"/>
                  <wp:effectExtent l="0" t="0" r="0" b="0"/>
                  <wp:docPr id="19156601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660191" name="Picture 1915660191"/>
                          <pic:cNvPicPr/>
                        </pic:nvPicPr>
                        <pic:blipFill>
                          <a:blip r:embed="rId9"/>
                          <a:stretch>
                            <a:fillRect/>
                          </a:stretch>
                        </pic:blipFill>
                        <pic:spPr>
                          <a:xfrm rot="10800000" flipV="1">
                            <a:off x="0" y="0"/>
                            <a:ext cx="997867" cy="511094"/>
                          </a:xfrm>
                          <a:prstGeom prst="rect">
                            <a:avLst/>
                          </a:prstGeom>
                        </pic:spPr>
                      </pic:pic>
                    </a:graphicData>
                  </a:graphic>
                </wp:inline>
              </w:drawing>
            </w:r>
          </w:p>
        </w:tc>
        <w:tc>
          <w:tcPr>
            <w:tcW w:w="1510" w:type="dxa"/>
          </w:tcPr>
          <w:p w14:paraId="1381312D" w14:textId="77777777" w:rsidR="00634471" w:rsidRDefault="00000000">
            <w:pPr>
              <w:tabs>
                <w:tab w:val="left" w:pos="360"/>
              </w:tabs>
              <w:rPr>
                <w14:ligatures w14:val="none"/>
              </w:rPr>
            </w:pPr>
            <w:r>
              <w:rPr>
                <w14:ligatures w14:val="none"/>
              </w:rPr>
              <w:t>Semua kabel menyatu dan tidak bisa dilepas.</w:t>
            </w:r>
          </w:p>
        </w:tc>
        <w:tc>
          <w:tcPr>
            <w:tcW w:w="1835" w:type="dxa"/>
          </w:tcPr>
          <w:p w14:paraId="5E484890" w14:textId="77777777" w:rsidR="00634471" w:rsidRDefault="00000000">
            <w:pPr>
              <w:tabs>
                <w:tab w:val="left" w:pos="360"/>
              </w:tabs>
              <w:rPr>
                <w14:ligatures w14:val="none"/>
              </w:rPr>
            </w:pPr>
            <w:r>
              <w:rPr>
                <w14:ligatures w14:val="none"/>
              </w:rPr>
              <w:t>PC Desktop Standar</w:t>
            </w:r>
          </w:p>
        </w:tc>
        <w:tc>
          <w:tcPr>
            <w:tcW w:w="1161" w:type="dxa"/>
          </w:tcPr>
          <w:p w14:paraId="1614A584" w14:textId="77777777" w:rsidR="00634471" w:rsidRDefault="00000000">
            <w:pPr>
              <w:tabs>
                <w:tab w:val="left" w:pos="360"/>
              </w:tabs>
              <w:ind w:left="360"/>
              <w:rPr>
                <w14:ligatures w14:val="none"/>
              </w:rPr>
            </w:pPr>
            <w:r>
              <w:rPr>
                <w:lang w:val="en-US"/>
                <w14:ligatures w14:val="none"/>
              </w:rPr>
              <w:t>Harga lebih murah dan ekonomis.</w:t>
            </w:r>
          </w:p>
        </w:tc>
        <w:tc>
          <w:tcPr>
            <w:tcW w:w="0" w:type="auto"/>
          </w:tcPr>
          <w:p w14:paraId="311E6D54" w14:textId="77777777" w:rsidR="00634471" w:rsidRDefault="00000000">
            <w:pPr>
              <w:tabs>
                <w:tab w:val="left" w:pos="360"/>
              </w:tabs>
              <w:ind w:left="360"/>
              <w:rPr>
                <w14:ligatures w14:val="none"/>
              </w:rPr>
            </w:pPr>
            <w:r>
              <w:rPr>
                <w:lang w:val="en-US"/>
                <w14:ligatures w14:val="none"/>
              </w:rPr>
              <w:t>Manajemen kabel sulit dan casing berantakan.</w:t>
            </w:r>
          </w:p>
        </w:tc>
      </w:tr>
      <w:tr w:rsidR="001749A8" w14:paraId="5CF9CC1E" w14:textId="77777777" w:rsidTr="001749A8">
        <w:tc>
          <w:tcPr>
            <w:tcW w:w="0" w:type="auto"/>
          </w:tcPr>
          <w:p w14:paraId="1423DBEF" w14:textId="77777777" w:rsidR="00634471" w:rsidRDefault="00000000">
            <w:pPr>
              <w:tabs>
                <w:tab w:val="left" w:pos="360"/>
              </w:tabs>
              <w:rPr>
                <w:b/>
                <w:bCs/>
                <w14:ligatures w14:val="none"/>
              </w:rPr>
            </w:pPr>
            <w:r>
              <w:rPr>
                <w:b/>
                <w:bCs/>
                <w14:ligatures w14:val="none"/>
              </w:rPr>
              <w:t>2</w:t>
            </w:r>
          </w:p>
        </w:tc>
        <w:tc>
          <w:tcPr>
            <w:tcW w:w="0" w:type="auto"/>
          </w:tcPr>
          <w:p w14:paraId="3EB90C42" w14:textId="77777777" w:rsidR="00634471" w:rsidRDefault="00000000">
            <w:pPr>
              <w:tabs>
                <w:tab w:val="left" w:pos="360"/>
              </w:tabs>
              <w:rPr>
                <w:b/>
                <w:bCs/>
                <w14:ligatures w14:val="none"/>
              </w:rPr>
            </w:pPr>
            <w:r>
              <w:rPr>
                <w:b/>
                <w:bCs/>
                <w14:ligatures w14:val="none"/>
              </w:rPr>
              <w:t>PSU Semi-Modular</w:t>
            </w:r>
          </w:p>
        </w:tc>
        <w:tc>
          <w:tcPr>
            <w:tcW w:w="1121" w:type="dxa"/>
          </w:tcPr>
          <w:p w14:paraId="5C180ECD" w14:textId="19E39745" w:rsidR="00634471" w:rsidRPr="001749A8" w:rsidRDefault="001749A8">
            <w:pPr>
              <w:tabs>
                <w:tab w:val="left" w:pos="360"/>
              </w:tabs>
              <w:rPr>
                <w:lang w:val="en-US"/>
                <w14:ligatures w14:val="none"/>
              </w:rPr>
            </w:pPr>
            <w:r>
              <w:rPr>
                <w:noProof/>
              </w:rPr>
              <w:drawing>
                <wp:inline distT="0" distB="0" distL="0" distR="0" wp14:anchorId="3590A2C7" wp14:editId="4988AC97">
                  <wp:extent cx="870508" cy="870508"/>
                  <wp:effectExtent l="0" t="0" r="6350" b="6350"/>
                  <wp:docPr id="2114805539" name="Picture 3" descr="MARBLEBRON 550 Watt 80 PLUS Bronze Semi-Modular Power Supply - Products - ENERMAX Technology Corpo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RBLEBRON 550 Watt 80 PLUS Bronze Semi-Modular Power Supply - Products - ENERMAX Technology Corpora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78498" cy="878498"/>
                          </a:xfrm>
                          <a:prstGeom prst="rect">
                            <a:avLst/>
                          </a:prstGeom>
                          <a:noFill/>
                          <a:ln>
                            <a:noFill/>
                          </a:ln>
                        </pic:spPr>
                      </pic:pic>
                    </a:graphicData>
                  </a:graphic>
                </wp:inline>
              </w:drawing>
            </w:r>
          </w:p>
        </w:tc>
        <w:tc>
          <w:tcPr>
            <w:tcW w:w="1510" w:type="dxa"/>
          </w:tcPr>
          <w:p w14:paraId="21FCAB9C" w14:textId="77777777" w:rsidR="00634471" w:rsidRDefault="00000000">
            <w:pPr>
              <w:tabs>
                <w:tab w:val="left" w:pos="360"/>
              </w:tabs>
              <w:rPr>
                <w14:ligatures w14:val="none"/>
              </w:rPr>
            </w:pPr>
            <w:r>
              <w:rPr>
                <w14:ligatures w14:val="none"/>
              </w:rPr>
              <w:t>Kabel utama (24-pin &amp; CPU) menyatu, kabel lain bisa dilepas.</w:t>
            </w:r>
          </w:p>
        </w:tc>
        <w:tc>
          <w:tcPr>
            <w:tcW w:w="1835" w:type="dxa"/>
          </w:tcPr>
          <w:p w14:paraId="7550510B" w14:textId="77777777" w:rsidR="00634471" w:rsidRDefault="00000000">
            <w:pPr>
              <w:tabs>
                <w:tab w:val="left" w:pos="360"/>
              </w:tabs>
              <w:rPr>
                <w14:ligatures w14:val="none"/>
              </w:rPr>
            </w:pPr>
            <w:r>
              <w:rPr>
                <w14:ligatures w14:val="none"/>
              </w:rPr>
              <w:t>PC Desktop Gaming / Editing</w:t>
            </w:r>
          </w:p>
        </w:tc>
        <w:tc>
          <w:tcPr>
            <w:tcW w:w="1161" w:type="dxa"/>
          </w:tcPr>
          <w:p w14:paraId="2541F6E1" w14:textId="77777777" w:rsidR="00634471" w:rsidRDefault="00000000">
            <w:pPr>
              <w:tabs>
                <w:tab w:val="left" w:pos="360"/>
              </w:tabs>
              <w:ind w:left="360"/>
              <w:rPr>
                <w14:ligatures w14:val="none"/>
              </w:rPr>
            </w:pPr>
            <w:r>
              <w:rPr>
                <w:lang w:val="en-US"/>
                <w14:ligatures w14:val="none"/>
              </w:rPr>
              <w:t>Manajemen kabel sangat mudah dan bersih.</w:t>
            </w:r>
          </w:p>
        </w:tc>
        <w:tc>
          <w:tcPr>
            <w:tcW w:w="0" w:type="auto"/>
          </w:tcPr>
          <w:p w14:paraId="6EA8CE28" w14:textId="77777777" w:rsidR="00634471" w:rsidRDefault="00000000">
            <w:pPr>
              <w:tabs>
                <w:tab w:val="left" w:pos="360"/>
              </w:tabs>
              <w:ind w:left="360"/>
              <w:rPr>
                <w14:ligatures w14:val="none"/>
              </w:rPr>
            </w:pPr>
            <w:r>
              <w:rPr>
                <w:lang w:val="en-US"/>
                <w14:ligatures w14:val="none"/>
              </w:rPr>
              <w:t>Harga sedikit lebih mahal.</w:t>
            </w:r>
          </w:p>
        </w:tc>
      </w:tr>
      <w:tr w:rsidR="001749A8" w14:paraId="2A4DF7FA" w14:textId="77777777" w:rsidTr="001749A8">
        <w:tc>
          <w:tcPr>
            <w:tcW w:w="0" w:type="auto"/>
          </w:tcPr>
          <w:p w14:paraId="761870D7" w14:textId="77777777" w:rsidR="00634471" w:rsidRDefault="00000000">
            <w:pPr>
              <w:tabs>
                <w:tab w:val="left" w:pos="360"/>
              </w:tabs>
              <w:rPr>
                <w:b/>
                <w:bCs/>
                <w14:ligatures w14:val="none"/>
              </w:rPr>
            </w:pPr>
            <w:r>
              <w:rPr>
                <w:b/>
                <w:bCs/>
                <w14:ligatures w14:val="none"/>
              </w:rPr>
              <w:t>3</w:t>
            </w:r>
          </w:p>
        </w:tc>
        <w:tc>
          <w:tcPr>
            <w:tcW w:w="0" w:type="auto"/>
          </w:tcPr>
          <w:p w14:paraId="22ADCF0F" w14:textId="77777777" w:rsidR="00634471" w:rsidRDefault="00000000">
            <w:pPr>
              <w:tabs>
                <w:tab w:val="left" w:pos="360"/>
              </w:tabs>
              <w:rPr>
                <w:b/>
                <w:bCs/>
                <w14:ligatures w14:val="none"/>
              </w:rPr>
            </w:pPr>
            <w:r>
              <w:rPr>
                <w:b/>
                <w:bCs/>
                <w14:ligatures w14:val="none"/>
              </w:rPr>
              <w:t>PSU Full-Modular</w:t>
            </w:r>
          </w:p>
        </w:tc>
        <w:tc>
          <w:tcPr>
            <w:tcW w:w="1121" w:type="dxa"/>
          </w:tcPr>
          <w:p w14:paraId="00ED3C1C" w14:textId="0E2B37A7" w:rsidR="00634471" w:rsidRPr="001749A8" w:rsidRDefault="001749A8">
            <w:pPr>
              <w:tabs>
                <w:tab w:val="left" w:pos="360"/>
              </w:tabs>
              <w:rPr>
                <w:lang w:val="en-US"/>
                <w14:ligatures w14:val="none"/>
              </w:rPr>
            </w:pPr>
            <w:r>
              <w:rPr>
                <w:noProof/>
              </w:rPr>
              <w:drawing>
                <wp:inline distT="0" distB="0" distL="0" distR="0" wp14:anchorId="1867E7A2" wp14:editId="7BFB01DD">
                  <wp:extent cx="907085" cy="907085"/>
                  <wp:effectExtent l="0" t="0" r="7620" b="7620"/>
                  <wp:docPr id="300643680" name="Picture 4" descr="Power Supply / PSU ABKONCORE Mighty 500 Watt (80+) Full Modular - Toko  Komputer Surabaya, Rakit PC Ga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ower Supply / PSU ABKONCORE Mighty 500 Watt (80+) Full Modular - Toko  Komputer Surabaya, Rakit PC Gami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11930" cy="911930"/>
                          </a:xfrm>
                          <a:prstGeom prst="rect">
                            <a:avLst/>
                          </a:prstGeom>
                          <a:noFill/>
                          <a:ln>
                            <a:noFill/>
                          </a:ln>
                        </pic:spPr>
                      </pic:pic>
                    </a:graphicData>
                  </a:graphic>
                </wp:inline>
              </w:drawing>
            </w:r>
          </w:p>
        </w:tc>
        <w:tc>
          <w:tcPr>
            <w:tcW w:w="1510" w:type="dxa"/>
          </w:tcPr>
          <w:p w14:paraId="2827A07E" w14:textId="77777777" w:rsidR="00634471" w:rsidRDefault="00000000">
            <w:pPr>
              <w:tabs>
                <w:tab w:val="left" w:pos="360"/>
              </w:tabs>
              <w:rPr>
                <w14:ligatures w14:val="none"/>
              </w:rPr>
            </w:pPr>
            <w:r>
              <w:rPr>
                <w14:ligatures w14:val="none"/>
              </w:rPr>
              <w:t>Semua kabel bisa dilepas-pasang dari port PSU.</w:t>
            </w:r>
          </w:p>
        </w:tc>
        <w:tc>
          <w:tcPr>
            <w:tcW w:w="1835" w:type="dxa"/>
          </w:tcPr>
          <w:p w14:paraId="1344BC99" w14:textId="77777777" w:rsidR="00634471" w:rsidRDefault="00000000">
            <w:pPr>
              <w:tabs>
                <w:tab w:val="left" w:pos="360"/>
              </w:tabs>
              <w:rPr>
                <w14:ligatures w14:val="none"/>
              </w:rPr>
            </w:pPr>
            <w:r>
              <w:rPr>
                <w14:ligatures w14:val="none"/>
              </w:rPr>
              <w:t>PC Desktop High-End / Custom</w:t>
            </w:r>
          </w:p>
        </w:tc>
        <w:tc>
          <w:tcPr>
            <w:tcW w:w="1161" w:type="dxa"/>
          </w:tcPr>
          <w:p w14:paraId="4F03E8C0" w14:textId="77777777" w:rsidR="00634471" w:rsidRDefault="00000000">
            <w:pPr>
              <w:tabs>
                <w:tab w:val="left" w:pos="360"/>
              </w:tabs>
              <w:ind w:left="360"/>
              <w:rPr>
                <w14:ligatures w14:val="none"/>
              </w:rPr>
            </w:pPr>
            <w:r>
              <w:rPr>
                <w:lang w:val="en-US"/>
                <w14:ligatures w14:val="none"/>
              </w:rPr>
              <w:t>Manajemen kabel lebih rapi dibanding non-modular.</w:t>
            </w:r>
          </w:p>
        </w:tc>
        <w:tc>
          <w:tcPr>
            <w:tcW w:w="0" w:type="auto"/>
          </w:tcPr>
          <w:p w14:paraId="6404E18E" w14:textId="77777777" w:rsidR="00634471" w:rsidRDefault="00000000">
            <w:pPr>
              <w:tabs>
                <w:tab w:val="left" w:pos="360"/>
              </w:tabs>
              <w:ind w:left="360"/>
              <w:rPr>
                <w14:ligatures w14:val="none"/>
              </w:rPr>
            </w:pPr>
            <w:r>
              <w:rPr>
                <w:lang w:val="en-US"/>
                <w14:ligatures w14:val="none"/>
              </w:rPr>
              <w:t>Harga paling mahal di kelasnya</w:t>
            </w:r>
          </w:p>
        </w:tc>
      </w:tr>
      <w:tr w:rsidR="001749A8" w14:paraId="2BD6FD5D" w14:textId="77777777" w:rsidTr="001749A8">
        <w:tc>
          <w:tcPr>
            <w:tcW w:w="0" w:type="auto"/>
          </w:tcPr>
          <w:p w14:paraId="0C2F012C" w14:textId="77777777" w:rsidR="00634471" w:rsidRDefault="00000000">
            <w:pPr>
              <w:tabs>
                <w:tab w:val="left" w:pos="360"/>
              </w:tabs>
              <w:rPr>
                <w:b/>
                <w:bCs/>
                <w14:ligatures w14:val="none"/>
              </w:rPr>
            </w:pPr>
            <w:r>
              <w:rPr>
                <w:b/>
                <w:bCs/>
                <w14:ligatures w14:val="none"/>
              </w:rPr>
              <w:t>4</w:t>
            </w:r>
          </w:p>
        </w:tc>
        <w:tc>
          <w:tcPr>
            <w:tcW w:w="0" w:type="auto"/>
          </w:tcPr>
          <w:p w14:paraId="024CB62D" w14:textId="77777777" w:rsidR="00634471" w:rsidRDefault="00000000">
            <w:pPr>
              <w:tabs>
                <w:tab w:val="left" w:pos="360"/>
              </w:tabs>
              <w:rPr>
                <w:b/>
                <w:bCs/>
                <w14:ligatures w14:val="none"/>
              </w:rPr>
            </w:pPr>
            <w:r>
              <w:rPr>
                <w:b/>
                <w:bCs/>
                <w14:ligatures w14:val="none"/>
              </w:rPr>
              <w:t>Adaptor Laptop (Standard)</w:t>
            </w:r>
          </w:p>
        </w:tc>
        <w:tc>
          <w:tcPr>
            <w:tcW w:w="1121" w:type="dxa"/>
          </w:tcPr>
          <w:p w14:paraId="53F590DF" w14:textId="4664FD25" w:rsidR="00634471" w:rsidRDefault="001749A8">
            <w:pPr>
              <w:tabs>
                <w:tab w:val="left" w:pos="360"/>
              </w:tabs>
              <w:rPr>
                <w14:ligatures w14:val="none"/>
              </w:rPr>
            </w:pPr>
            <w:r>
              <w:rPr>
                <w:noProof/>
                <w14:ligatures w14:val="none"/>
              </w:rPr>
              <w:drawing>
                <wp:inline distT="0" distB="0" distL="0" distR="0" wp14:anchorId="0CBAD0A0" wp14:editId="2B2AA5AF">
                  <wp:extent cx="1075334" cy="1075334"/>
                  <wp:effectExtent l="0" t="0" r="0" b="0"/>
                  <wp:docPr id="4907739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80077" cy="1080077"/>
                          </a:xfrm>
                          <a:prstGeom prst="rect">
                            <a:avLst/>
                          </a:prstGeom>
                          <a:noFill/>
                        </pic:spPr>
                      </pic:pic>
                    </a:graphicData>
                  </a:graphic>
                </wp:inline>
              </w:drawing>
            </w:r>
          </w:p>
        </w:tc>
        <w:tc>
          <w:tcPr>
            <w:tcW w:w="1510" w:type="dxa"/>
          </w:tcPr>
          <w:p w14:paraId="0EC3A185" w14:textId="77777777" w:rsidR="00634471" w:rsidRDefault="00000000">
            <w:pPr>
              <w:tabs>
                <w:tab w:val="left" w:pos="360"/>
              </w:tabs>
              <w:rPr>
                <w14:ligatures w14:val="none"/>
              </w:rPr>
            </w:pPr>
            <w:r>
              <w:rPr>
                <w14:ligatures w14:val="none"/>
              </w:rPr>
              <w:t>Memakai colokan jarum (Barrel Jack).</w:t>
            </w:r>
          </w:p>
        </w:tc>
        <w:tc>
          <w:tcPr>
            <w:tcW w:w="1835" w:type="dxa"/>
          </w:tcPr>
          <w:p w14:paraId="02182205" w14:textId="77777777" w:rsidR="00634471" w:rsidRDefault="00000000">
            <w:pPr>
              <w:tabs>
                <w:tab w:val="left" w:pos="360"/>
              </w:tabs>
              <w:rPr>
                <w14:ligatures w14:val="none"/>
              </w:rPr>
            </w:pPr>
            <w:r>
              <w:rPr>
                <w14:ligatures w14:val="none"/>
              </w:rPr>
              <w:t>Laptop Lama / Standar</w:t>
            </w:r>
          </w:p>
        </w:tc>
        <w:tc>
          <w:tcPr>
            <w:tcW w:w="1161" w:type="dxa"/>
          </w:tcPr>
          <w:p w14:paraId="72DDBDDB" w14:textId="77777777" w:rsidR="00634471" w:rsidRDefault="00000000">
            <w:pPr>
              <w:tabs>
                <w:tab w:val="left" w:pos="360"/>
              </w:tabs>
              <w:ind w:left="360"/>
              <w:rPr>
                <w14:ligatures w14:val="none"/>
              </w:rPr>
            </w:pPr>
            <w:r>
              <w:rPr>
                <w:lang w:val="en-US"/>
                <w14:ligatures w14:val="none"/>
              </w:rPr>
              <w:t>Konektor kokoh dan jarang longgar.</w:t>
            </w:r>
          </w:p>
        </w:tc>
        <w:tc>
          <w:tcPr>
            <w:tcW w:w="0" w:type="auto"/>
          </w:tcPr>
          <w:p w14:paraId="3FC96290" w14:textId="77777777" w:rsidR="00634471" w:rsidRDefault="00000000">
            <w:pPr>
              <w:tabs>
                <w:tab w:val="left" w:pos="360"/>
              </w:tabs>
              <w:ind w:left="360"/>
              <w:rPr>
                <w14:ligatures w14:val="none"/>
              </w:rPr>
            </w:pPr>
            <w:r>
              <w:rPr>
                <w:lang w:val="en-US"/>
                <w14:ligatures w14:val="none"/>
              </w:rPr>
              <w:t>Ukuran konektor berbeda antar merk laptop.</w:t>
            </w:r>
          </w:p>
        </w:tc>
      </w:tr>
      <w:tr w:rsidR="001749A8" w14:paraId="002236DE" w14:textId="77777777" w:rsidTr="001749A8">
        <w:tc>
          <w:tcPr>
            <w:tcW w:w="0" w:type="auto"/>
          </w:tcPr>
          <w:p w14:paraId="71C2A476" w14:textId="77777777" w:rsidR="00634471" w:rsidRDefault="00000000">
            <w:pPr>
              <w:tabs>
                <w:tab w:val="left" w:pos="360"/>
              </w:tabs>
              <w:rPr>
                <w:b/>
                <w:bCs/>
                <w14:ligatures w14:val="none"/>
              </w:rPr>
            </w:pPr>
            <w:r>
              <w:rPr>
                <w:b/>
                <w:bCs/>
                <w14:ligatures w14:val="none"/>
              </w:rPr>
              <w:lastRenderedPageBreak/>
              <w:t>5</w:t>
            </w:r>
          </w:p>
        </w:tc>
        <w:tc>
          <w:tcPr>
            <w:tcW w:w="0" w:type="auto"/>
          </w:tcPr>
          <w:p w14:paraId="532C2E3D" w14:textId="77777777" w:rsidR="00634471" w:rsidRDefault="00000000">
            <w:pPr>
              <w:tabs>
                <w:tab w:val="left" w:pos="360"/>
              </w:tabs>
              <w:rPr>
                <w:b/>
                <w:bCs/>
                <w14:ligatures w14:val="none"/>
              </w:rPr>
            </w:pPr>
            <w:r>
              <w:rPr>
                <w:b/>
                <w:bCs/>
                <w14:ligatures w14:val="none"/>
              </w:rPr>
              <w:t>Adaptor Laptop (USB-C)</w:t>
            </w:r>
          </w:p>
        </w:tc>
        <w:tc>
          <w:tcPr>
            <w:tcW w:w="1121" w:type="dxa"/>
          </w:tcPr>
          <w:p w14:paraId="60F6BF3D" w14:textId="5C45FEC2" w:rsidR="00634471" w:rsidRDefault="001749A8">
            <w:pPr>
              <w:tabs>
                <w:tab w:val="left" w:pos="360"/>
              </w:tabs>
              <w:rPr>
                <w14:ligatures w14:val="none"/>
              </w:rPr>
            </w:pPr>
            <w:r>
              <w:rPr>
                <w:noProof/>
                <w14:ligatures w14:val="none"/>
              </w:rPr>
              <w:drawing>
                <wp:inline distT="0" distB="0" distL="0" distR="0" wp14:anchorId="61C658A2" wp14:editId="68E1F637">
                  <wp:extent cx="1185063" cy="1185063"/>
                  <wp:effectExtent l="0" t="0" r="0" b="0"/>
                  <wp:docPr id="11471518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90491" cy="1190491"/>
                          </a:xfrm>
                          <a:prstGeom prst="rect">
                            <a:avLst/>
                          </a:prstGeom>
                          <a:noFill/>
                        </pic:spPr>
                      </pic:pic>
                    </a:graphicData>
                  </a:graphic>
                </wp:inline>
              </w:drawing>
            </w:r>
          </w:p>
        </w:tc>
        <w:tc>
          <w:tcPr>
            <w:tcW w:w="1510" w:type="dxa"/>
          </w:tcPr>
          <w:p w14:paraId="75136245" w14:textId="77777777" w:rsidR="00634471" w:rsidRDefault="00000000">
            <w:pPr>
              <w:tabs>
                <w:tab w:val="left" w:pos="360"/>
              </w:tabs>
              <w:rPr>
                <w14:ligatures w14:val="none"/>
              </w:rPr>
            </w:pPr>
            <w:r>
              <w:rPr>
                <w14:ligatures w14:val="none"/>
              </w:rPr>
              <w:t>Menggunakan port dan kabel jenis USB Type-C.</w:t>
            </w:r>
          </w:p>
        </w:tc>
        <w:tc>
          <w:tcPr>
            <w:tcW w:w="1835" w:type="dxa"/>
          </w:tcPr>
          <w:p w14:paraId="03ADEC7A" w14:textId="77777777" w:rsidR="00634471" w:rsidRDefault="00000000">
            <w:pPr>
              <w:tabs>
                <w:tab w:val="left" w:pos="360"/>
              </w:tabs>
              <w:rPr>
                <w14:ligatures w14:val="none"/>
              </w:rPr>
            </w:pPr>
            <w:r>
              <w:rPr>
                <w14:ligatures w14:val="none"/>
              </w:rPr>
              <w:t>Laptop Modern / Ultrabook</w:t>
            </w:r>
          </w:p>
        </w:tc>
        <w:tc>
          <w:tcPr>
            <w:tcW w:w="1161" w:type="dxa"/>
          </w:tcPr>
          <w:p w14:paraId="4255BE17" w14:textId="77777777" w:rsidR="00634471" w:rsidRDefault="00000000">
            <w:pPr>
              <w:tabs>
                <w:tab w:val="left" w:pos="360"/>
              </w:tabs>
              <w:ind w:left="360"/>
              <w:rPr>
                <w14:ligatures w14:val="none"/>
              </w:rPr>
            </w:pPr>
            <w:r>
              <w:rPr>
                <w14:ligatures w14:val="none"/>
              </w:rPr>
              <w:t>Universal (bisa untuk HP/tablet) dan dukung Fast Charging.</w:t>
            </w:r>
          </w:p>
        </w:tc>
        <w:tc>
          <w:tcPr>
            <w:tcW w:w="0" w:type="auto"/>
          </w:tcPr>
          <w:p w14:paraId="6E6A53EA" w14:textId="77777777" w:rsidR="00634471" w:rsidRDefault="00000000">
            <w:pPr>
              <w:tabs>
                <w:tab w:val="left" w:pos="360"/>
              </w:tabs>
              <w:ind w:left="360"/>
              <w:rPr>
                <w14:ligatures w14:val="none"/>
              </w:rPr>
            </w:pPr>
            <w:r>
              <w:rPr>
                <w:lang w:val="en-US"/>
                <w14:ligatures w14:val="none"/>
              </w:rPr>
              <w:t>Port USB-C lebih rentan longgar jika sering tertarik.</w:t>
            </w:r>
          </w:p>
        </w:tc>
      </w:tr>
    </w:tbl>
    <w:p w14:paraId="3B9F83B1" w14:textId="77777777" w:rsidR="00634471" w:rsidRDefault="00634471">
      <w:pPr>
        <w:tabs>
          <w:tab w:val="left" w:pos="360"/>
        </w:tabs>
        <w:ind w:left="360"/>
        <w:rPr>
          <w:b/>
          <w:bCs/>
        </w:rPr>
      </w:pPr>
    </w:p>
    <w:p w14:paraId="718BFB1C" w14:textId="77777777" w:rsidR="00634471" w:rsidRDefault="00000000">
      <w:pPr>
        <w:tabs>
          <w:tab w:val="left" w:pos="360"/>
        </w:tabs>
        <w:ind w:left="360"/>
        <w:rPr>
          <w:b/>
          <w:bCs/>
        </w:rPr>
      </w:pPr>
      <w:r>
        <w:rPr>
          <w:b/>
          <w:bCs/>
        </w:rPr>
        <w:t>Tabel 2: Jenis Konektor Kabel Power Supply PC</w:t>
      </w:r>
    </w:p>
    <w:p w14:paraId="222D5949" w14:textId="77777777" w:rsidR="00634471" w:rsidRDefault="00000000">
      <w:pPr>
        <w:tabs>
          <w:tab w:val="left" w:pos="360"/>
        </w:tabs>
        <w:ind w:left="360"/>
      </w:pPr>
      <w:r>
        <w:rPr>
          <w:i/>
          <w:iCs/>
        </w:rPr>
        <w:t>Petunjuk: Identifikasi fungsi kabel-kabel keluaran dari PSU PC Desktop di bawah ini.</w:t>
      </w:r>
    </w:p>
    <w:tbl>
      <w:tblPr>
        <w:tblStyle w:val="TableGrid"/>
        <w:tblW w:w="0" w:type="auto"/>
        <w:tblLook w:val="04A0" w:firstRow="1" w:lastRow="0" w:firstColumn="1" w:lastColumn="0" w:noHBand="0" w:noVBand="1"/>
      </w:tblPr>
      <w:tblGrid>
        <w:gridCol w:w="510"/>
        <w:gridCol w:w="1577"/>
        <w:gridCol w:w="2226"/>
        <w:gridCol w:w="1714"/>
        <w:gridCol w:w="2989"/>
      </w:tblGrid>
      <w:tr w:rsidR="00DC1DDB" w14:paraId="53E4BCD8" w14:textId="77777777">
        <w:tc>
          <w:tcPr>
            <w:tcW w:w="0" w:type="auto"/>
          </w:tcPr>
          <w:p w14:paraId="40C6FF97" w14:textId="77777777" w:rsidR="00634471" w:rsidRDefault="00000000">
            <w:pPr>
              <w:tabs>
                <w:tab w:val="left" w:pos="360"/>
              </w:tabs>
              <w:rPr>
                <w:b/>
                <w:bCs/>
                <w14:ligatures w14:val="none"/>
              </w:rPr>
            </w:pPr>
            <w:r>
              <w:rPr>
                <w:b/>
                <w:bCs/>
                <w14:ligatures w14:val="none"/>
              </w:rPr>
              <w:t>No</w:t>
            </w:r>
          </w:p>
        </w:tc>
        <w:tc>
          <w:tcPr>
            <w:tcW w:w="0" w:type="auto"/>
          </w:tcPr>
          <w:p w14:paraId="2D4814EE" w14:textId="77777777" w:rsidR="00634471" w:rsidRDefault="00000000">
            <w:pPr>
              <w:tabs>
                <w:tab w:val="left" w:pos="360"/>
              </w:tabs>
              <w:rPr>
                <w:b/>
                <w:bCs/>
                <w14:ligatures w14:val="none"/>
              </w:rPr>
            </w:pPr>
            <w:r>
              <w:rPr>
                <w:b/>
                <w:bCs/>
                <w14:ligatures w14:val="none"/>
              </w:rPr>
              <w:t>Nama Konektor Kabel</w:t>
            </w:r>
          </w:p>
        </w:tc>
        <w:tc>
          <w:tcPr>
            <w:tcW w:w="0" w:type="auto"/>
          </w:tcPr>
          <w:p w14:paraId="4157B678" w14:textId="77777777" w:rsidR="00634471" w:rsidRDefault="00000000">
            <w:pPr>
              <w:tabs>
                <w:tab w:val="left" w:pos="360"/>
              </w:tabs>
              <w:rPr>
                <w:b/>
                <w:bCs/>
                <w14:ligatures w14:val="none"/>
              </w:rPr>
            </w:pPr>
            <w:r>
              <w:rPr>
                <w:b/>
                <w:bCs/>
                <w14:ligatures w14:val="none"/>
              </w:rPr>
              <w:t>Gambar Konektor</w:t>
            </w:r>
          </w:p>
        </w:tc>
        <w:tc>
          <w:tcPr>
            <w:tcW w:w="0" w:type="auto"/>
          </w:tcPr>
          <w:p w14:paraId="5CFFE26C" w14:textId="77777777" w:rsidR="00634471" w:rsidRDefault="00000000">
            <w:pPr>
              <w:tabs>
                <w:tab w:val="left" w:pos="360"/>
              </w:tabs>
              <w:rPr>
                <w:b/>
                <w:bCs/>
                <w14:ligatures w14:val="none"/>
              </w:rPr>
            </w:pPr>
            <w:r>
              <w:rPr>
                <w:b/>
                <w:bCs/>
                <w14:ligatures w14:val="none"/>
              </w:rPr>
              <w:t>Jumlah Pin</w:t>
            </w:r>
          </w:p>
        </w:tc>
        <w:tc>
          <w:tcPr>
            <w:tcW w:w="0" w:type="auto"/>
          </w:tcPr>
          <w:p w14:paraId="5F9E385A" w14:textId="77777777" w:rsidR="00634471" w:rsidRDefault="00000000">
            <w:pPr>
              <w:tabs>
                <w:tab w:val="left" w:pos="360"/>
              </w:tabs>
              <w:rPr>
                <w:b/>
                <w:bCs/>
                <w14:ligatures w14:val="none"/>
              </w:rPr>
            </w:pPr>
            <w:r>
              <w:rPr>
                <w:b/>
                <w:bCs/>
                <w14:ligatures w14:val="none"/>
              </w:rPr>
              <w:t>Terhubung ke Komponen Apa?</w:t>
            </w:r>
          </w:p>
        </w:tc>
      </w:tr>
      <w:tr w:rsidR="00DC1DDB" w14:paraId="589FC133" w14:textId="77777777">
        <w:tc>
          <w:tcPr>
            <w:tcW w:w="0" w:type="auto"/>
          </w:tcPr>
          <w:p w14:paraId="092D96BE" w14:textId="77777777" w:rsidR="00634471" w:rsidRDefault="00000000">
            <w:pPr>
              <w:tabs>
                <w:tab w:val="left" w:pos="360"/>
              </w:tabs>
              <w:rPr>
                <w:b/>
                <w:bCs/>
                <w14:ligatures w14:val="none"/>
              </w:rPr>
            </w:pPr>
            <w:r>
              <w:rPr>
                <w:b/>
                <w:bCs/>
                <w14:ligatures w14:val="none"/>
              </w:rPr>
              <w:t>1</w:t>
            </w:r>
          </w:p>
        </w:tc>
        <w:tc>
          <w:tcPr>
            <w:tcW w:w="0" w:type="auto"/>
          </w:tcPr>
          <w:p w14:paraId="34FCBC8F" w14:textId="77777777" w:rsidR="00634471" w:rsidRDefault="00000000">
            <w:pPr>
              <w:tabs>
                <w:tab w:val="left" w:pos="360"/>
              </w:tabs>
              <w:rPr>
                <w:b/>
                <w:bCs/>
                <w14:ligatures w14:val="none"/>
              </w:rPr>
            </w:pPr>
            <w:r>
              <w:rPr>
                <w:b/>
                <w:bCs/>
                <w14:ligatures w14:val="none"/>
              </w:rPr>
              <w:t>Konektor Main ATX</w:t>
            </w:r>
          </w:p>
        </w:tc>
        <w:tc>
          <w:tcPr>
            <w:tcW w:w="0" w:type="auto"/>
          </w:tcPr>
          <w:p w14:paraId="5EDA8301" w14:textId="21A7ADD9" w:rsidR="00634471" w:rsidRDefault="00000000">
            <w:pPr>
              <w:tabs>
                <w:tab w:val="left" w:pos="360"/>
              </w:tabs>
              <w:rPr>
                <w14:ligatures w14:val="none"/>
              </w:rPr>
            </w:pPr>
            <w:r>
              <w:rPr>
                <w:i/>
                <w:iCs/>
                <w14:ligatures w14:val="none"/>
              </w:rPr>
              <w:t xml:space="preserve"> </w:t>
            </w:r>
            <w:r w:rsidR="001749A8">
              <w:rPr>
                <w:noProof/>
              </w:rPr>
              <w:drawing>
                <wp:inline distT="0" distB="0" distL="0" distR="0" wp14:anchorId="2BC9EDDA" wp14:editId="39D8F0F6">
                  <wp:extent cx="1053389" cy="1053389"/>
                  <wp:effectExtent l="0" t="0" r="0" b="0"/>
                  <wp:docPr id="504265629" name="Picture 7" descr="Customized ATX Motherboard 24pin To 24 (20 + 4) Pin Power Cable Pemasok &amp; Produsen &amp; Pabrik - STA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tomized ATX Motherboard 24pin To 24 (20 + 4) Pin Power Cable Pemasok &amp; Produsen &amp; Pabrik - START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60175" cy="1060175"/>
                          </a:xfrm>
                          <a:prstGeom prst="rect">
                            <a:avLst/>
                          </a:prstGeom>
                          <a:noFill/>
                          <a:ln>
                            <a:noFill/>
                          </a:ln>
                        </pic:spPr>
                      </pic:pic>
                    </a:graphicData>
                  </a:graphic>
                </wp:inline>
              </w:drawing>
            </w:r>
          </w:p>
        </w:tc>
        <w:tc>
          <w:tcPr>
            <w:tcW w:w="0" w:type="auto"/>
          </w:tcPr>
          <w:p w14:paraId="7FE09B05" w14:textId="77777777" w:rsidR="00634471" w:rsidRDefault="00000000">
            <w:pPr>
              <w:tabs>
                <w:tab w:val="left" w:pos="360"/>
              </w:tabs>
              <w:rPr>
                <w14:ligatures w14:val="none"/>
              </w:rPr>
            </w:pPr>
            <w:r>
              <w:rPr>
                <w14:ligatures w14:val="none"/>
              </w:rPr>
              <w:t>24 Pin (20+4)</w:t>
            </w:r>
          </w:p>
        </w:tc>
        <w:tc>
          <w:tcPr>
            <w:tcW w:w="0" w:type="auto"/>
          </w:tcPr>
          <w:p w14:paraId="66A810F7" w14:textId="77777777" w:rsidR="00634471" w:rsidRDefault="00000000">
            <w:pPr>
              <w:tabs>
                <w:tab w:val="left" w:pos="360"/>
              </w:tabs>
              <w:rPr>
                <w14:ligatures w14:val="none"/>
              </w:rPr>
            </w:pPr>
            <w:r>
              <w:rPr>
                <w14:ligatures w14:val="none"/>
              </w:rPr>
              <w:t>Motherboard (memberi daya utama sistem)</w:t>
            </w:r>
          </w:p>
        </w:tc>
      </w:tr>
      <w:tr w:rsidR="00DC1DDB" w14:paraId="0C8843F9" w14:textId="77777777">
        <w:tc>
          <w:tcPr>
            <w:tcW w:w="0" w:type="auto"/>
          </w:tcPr>
          <w:p w14:paraId="03C3A9D5" w14:textId="77777777" w:rsidR="00634471" w:rsidRDefault="00000000">
            <w:pPr>
              <w:tabs>
                <w:tab w:val="left" w:pos="360"/>
              </w:tabs>
              <w:rPr>
                <w:b/>
                <w:bCs/>
                <w14:ligatures w14:val="none"/>
              </w:rPr>
            </w:pPr>
            <w:r>
              <w:rPr>
                <w:b/>
                <w:bCs/>
                <w14:ligatures w14:val="none"/>
              </w:rPr>
              <w:t>2</w:t>
            </w:r>
          </w:p>
        </w:tc>
        <w:tc>
          <w:tcPr>
            <w:tcW w:w="0" w:type="auto"/>
          </w:tcPr>
          <w:p w14:paraId="0456FDDD" w14:textId="77777777" w:rsidR="00634471" w:rsidRDefault="00000000">
            <w:pPr>
              <w:tabs>
                <w:tab w:val="left" w:pos="360"/>
              </w:tabs>
              <w:rPr>
                <w:b/>
                <w:bCs/>
                <w14:ligatures w14:val="none"/>
              </w:rPr>
            </w:pPr>
            <w:r>
              <w:rPr>
                <w:b/>
                <w:bCs/>
                <w14:ligatures w14:val="none"/>
              </w:rPr>
              <w:t>Konektor CPU / EPS</w:t>
            </w:r>
          </w:p>
        </w:tc>
        <w:tc>
          <w:tcPr>
            <w:tcW w:w="0" w:type="auto"/>
          </w:tcPr>
          <w:p w14:paraId="1855C494" w14:textId="5D0E8075" w:rsidR="00634471" w:rsidRPr="001749A8" w:rsidRDefault="00DC1DDB">
            <w:pPr>
              <w:tabs>
                <w:tab w:val="left" w:pos="360"/>
              </w:tabs>
              <w:rPr>
                <w:lang w:val="en-US"/>
                <w14:ligatures w14:val="none"/>
              </w:rPr>
            </w:pPr>
            <w:r>
              <w:rPr>
                <w:noProof/>
              </w:rPr>
              <w:drawing>
                <wp:inline distT="0" distB="0" distL="0" distR="0" wp14:anchorId="0455CB7F" wp14:editId="6F1B4799">
                  <wp:extent cx="1272845" cy="1272845"/>
                  <wp:effectExtent l="0" t="0" r="3810" b="3810"/>
                  <wp:docPr id="2042656083" name="Picture 8" descr="Kabel PSU EPS 8 Pin to ATX 4 Pin CP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Kabel PSU EPS 8 Pin to ATX 4 Pin CPU"/>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80597" cy="1280597"/>
                          </a:xfrm>
                          <a:prstGeom prst="rect">
                            <a:avLst/>
                          </a:prstGeom>
                          <a:noFill/>
                          <a:ln>
                            <a:noFill/>
                          </a:ln>
                        </pic:spPr>
                      </pic:pic>
                    </a:graphicData>
                  </a:graphic>
                </wp:inline>
              </w:drawing>
            </w:r>
          </w:p>
        </w:tc>
        <w:tc>
          <w:tcPr>
            <w:tcW w:w="0" w:type="auto"/>
          </w:tcPr>
          <w:p w14:paraId="2D632B92" w14:textId="77777777" w:rsidR="00634471" w:rsidRDefault="00000000">
            <w:pPr>
              <w:tabs>
                <w:tab w:val="left" w:pos="360"/>
              </w:tabs>
              <w:ind w:left="360"/>
              <w:rPr>
                <w14:ligatures w14:val="none"/>
              </w:rPr>
            </w:pPr>
            <w:r>
              <w:rPr>
                <w:lang w:val="en-US"/>
                <w14:ligatures w14:val="none"/>
              </w:rPr>
              <w:t>4 Pin / 8 Pin (4+4)</w:t>
            </w:r>
          </w:p>
        </w:tc>
        <w:tc>
          <w:tcPr>
            <w:tcW w:w="0" w:type="auto"/>
          </w:tcPr>
          <w:p w14:paraId="508B56A8" w14:textId="77777777" w:rsidR="00634471" w:rsidRDefault="00000000">
            <w:pPr>
              <w:tabs>
                <w:tab w:val="left" w:pos="360"/>
              </w:tabs>
              <w:ind w:left="360"/>
              <w:rPr>
                <w14:ligatures w14:val="none"/>
              </w:rPr>
            </w:pPr>
            <w:r>
              <w:rPr>
                <w:lang w:val="en-US"/>
                <w14:ligatures w14:val="none"/>
              </w:rPr>
              <w:t>Motherboard (khusus memberi daya pada Processor)</w:t>
            </w:r>
          </w:p>
        </w:tc>
      </w:tr>
      <w:tr w:rsidR="00DC1DDB" w14:paraId="53F8F02B" w14:textId="77777777">
        <w:tc>
          <w:tcPr>
            <w:tcW w:w="0" w:type="auto"/>
          </w:tcPr>
          <w:p w14:paraId="62A4723C" w14:textId="77777777" w:rsidR="00634471" w:rsidRDefault="00000000">
            <w:pPr>
              <w:tabs>
                <w:tab w:val="left" w:pos="360"/>
              </w:tabs>
              <w:rPr>
                <w:b/>
                <w:bCs/>
                <w14:ligatures w14:val="none"/>
              </w:rPr>
            </w:pPr>
            <w:r>
              <w:rPr>
                <w:b/>
                <w:bCs/>
                <w14:ligatures w14:val="none"/>
              </w:rPr>
              <w:t>3</w:t>
            </w:r>
          </w:p>
        </w:tc>
        <w:tc>
          <w:tcPr>
            <w:tcW w:w="0" w:type="auto"/>
          </w:tcPr>
          <w:p w14:paraId="59BF4C46" w14:textId="77777777" w:rsidR="00634471" w:rsidRDefault="00000000">
            <w:pPr>
              <w:tabs>
                <w:tab w:val="left" w:pos="360"/>
              </w:tabs>
              <w:rPr>
                <w:b/>
                <w:bCs/>
                <w14:ligatures w14:val="none"/>
              </w:rPr>
            </w:pPr>
            <w:r>
              <w:rPr>
                <w:b/>
                <w:bCs/>
                <w14:ligatures w14:val="none"/>
              </w:rPr>
              <w:t>Konektor PCIe (VGA)</w:t>
            </w:r>
          </w:p>
        </w:tc>
        <w:tc>
          <w:tcPr>
            <w:tcW w:w="0" w:type="auto"/>
          </w:tcPr>
          <w:p w14:paraId="1ADE0986" w14:textId="6C6ABAB5" w:rsidR="00634471" w:rsidRPr="001749A8" w:rsidRDefault="00DC1DDB">
            <w:pPr>
              <w:tabs>
                <w:tab w:val="left" w:pos="360"/>
              </w:tabs>
              <w:rPr>
                <w:lang w:val="en-US"/>
                <w14:ligatures w14:val="none"/>
              </w:rPr>
            </w:pPr>
            <w:r>
              <w:rPr>
                <w:noProof/>
              </w:rPr>
              <w:drawing>
                <wp:inline distT="0" distB="0" distL="0" distR="0" wp14:anchorId="2A7B1BEC" wp14:editId="5ABDCE81">
                  <wp:extent cx="1163117" cy="1163117"/>
                  <wp:effectExtent l="0" t="0" r="0" b="0"/>
                  <wp:docPr id="367601080" name="Picture 9" descr="Kabel Power Vga Adapter 6 Pin To Dual 8 Pin 6 2 Pcie Pci-ex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Kabel Power Vga Adapter 6 Pin To Dual 8 Pin 6 2 Pcie Pci-expres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67805" cy="1167805"/>
                          </a:xfrm>
                          <a:prstGeom prst="rect">
                            <a:avLst/>
                          </a:prstGeom>
                          <a:noFill/>
                          <a:ln>
                            <a:noFill/>
                          </a:ln>
                        </pic:spPr>
                      </pic:pic>
                    </a:graphicData>
                  </a:graphic>
                </wp:inline>
              </w:drawing>
            </w:r>
          </w:p>
        </w:tc>
        <w:tc>
          <w:tcPr>
            <w:tcW w:w="0" w:type="auto"/>
          </w:tcPr>
          <w:p w14:paraId="53202954" w14:textId="77777777" w:rsidR="00634471" w:rsidRDefault="00000000">
            <w:pPr>
              <w:tabs>
                <w:tab w:val="left" w:pos="360"/>
              </w:tabs>
              <w:ind w:left="360"/>
              <w:rPr>
                <w14:ligatures w14:val="none"/>
              </w:rPr>
            </w:pPr>
            <w:r>
              <w:rPr>
                <w:lang w:val="en-US"/>
                <w14:ligatures w14:val="none"/>
              </w:rPr>
              <w:t>6 Pin / 8 Pin (6+2)</w:t>
            </w:r>
          </w:p>
        </w:tc>
        <w:tc>
          <w:tcPr>
            <w:tcW w:w="0" w:type="auto"/>
          </w:tcPr>
          <w:p w14:paraId="13DE5894" w14:textId="77777777" w:rsidR="00634471" w:rsidRDefault="00000000">
            <w:pPr>
              <w:tabs>
                <w:tab w:val="left" w:pos="360"/>
              </w:tabs>
              <w:ind w:left="360"/>
              <w:rPr>
                <w14:ligatures w14:val="none"/>
              </w:rPr>
            </w:pPr>
            <w:r>
              <w:rPr>
                <w:lang w:val="en-US"/>
                <w14:ligatures w14:val="none"/>
              </w:rPr>
              <w:t>Kartu Grafis / VGA Card tambahan</w:t>
            </w:r>
          </w:p>
        </w:tc>
      </w:tr>
      <w:tr w:rsidR="00DC1DDB" w14:paraId="73A64E90" w14:textId="77777777">
        <w:tc>
          <w:tcPr>
            <w:tcW w:w="0" w:type="auto"/>
          </w:tcPr>
          <w:p w14:paraId="102289A0" w14:textId="77777777" w:rsidR="00634471" w:rsidRDefault="00000000">
            <w:pPr>
              <w:tabs>
                <w:tab w:val="left" w:pos="360"/>
              </w:tabs>
              <w:rPr>
                <w:b/>
                <w:bCs/>
                <w14:ligatures w14:val="none"/>
              </w:rPr>
            </w:pPr>
            <w:r>
              <w:rPr>
                <w:b/>
                <w:bCs/>
                <w14:ligatures w14:val="none"/>
              </w:rPr>
              <w:t>4</w:t>
            </w:r>
          </w:p>
        </w:tc>
        <w:tc>
          <w:tcPr>
            <w:tcW w:w="0" w:type="auto"/>
          </w:tcPr>
          <w:p w14:paraId="18067719" w14:textId="77777777" w:rsidR="00634471" w:rsidRDefault="00000000">
            <w:pPr>
              <w:tabs>
                <w:tab w:val="left" w:pos="360"/>
              </w:tabs>
              <w:rPr>
                <w:b/>
                <w:bCs/>
                <w14:ligatures w14:val="none"/>
              </w:rPr>
            </w:pPr>
            <w:r>
              <w:rPr>
                <w:b/>
                <w:bCs/>
                <w14:ligatures w14:val="none"/>
              </w:rPr>
              <w:t>Konektor SATA Power</w:t>
            </w:r>
          </w:p>
        </w:tc>
        <w:tc>
          <w:tcPr>
            <w:tcW w:w="0" w:type="auto"/>
          </w:tcPr>
          <w:p w14:paraId="4B13C7DB" w14:textId="428FC592" w:rsidR="00634471" w:rsidRPr="001749A8" w:rsidRDefault="00DC1DDB">
            <w:pPr>
              <w:tabs>
                <w:tab w:val="left" w:pos="360"/>
              </w:tabs>
              <w:rPr>
                <w:lang w:val="en-US"/>
                <w14:ligatures w14:val="none"/>
              </w:rPr>
            </w:pPr>
            <w:r>
              <w:rPr>
                <w:noProof/>
              </w:rPr>
              <w:drawing>
                <wp:inline distT="0" distB="0" distL="0" distR="0" wp14:anchorId="39035DEE" wp14:editId="3E88E106">
                  <wp:extent cx="950976" cy="936097"/>
                  <wp:effectExtent l="0" t="0" r="1905" b="0"/>
                  <wp:docPr id="630690007" name="Picture 10" descr="Kabel Daya SATA 15-Pin Jantan 2 x 15-Pin Betina 20cm - Cina Kabel Daya SATA dan perempuan pria 2-pin 15 x 15-pin har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Kabel Daya SATA 15-Pin Jantan 2 x 15-Pin Betina 20cm - Cina Kabel Daya SATA dan perempuan pria 2-pin 15 x 15-pin harg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59424" cy="944413"/>
                          </a:xfrm>
                          <a:prstGeom prst="rect">
                            <a:avLst/>
                          </a:prstGeom>
                          <a:noFill/>
                          <a:ln>
                            <a:noFill/>
                          </a:ln>
                        </pic:spPr>
                      </pic:pic>
                    </a:graphicData>
                  </a:graphic>
                </wp:inline>
              </w:drawing>
            </w:r>
          </w:p>
        </w:tc>
        <w:tc>
          <w:tcPr>
            <w:tcW w:w="0" w:type="auto"/>
          </w:tcPr>
          <w:p w14:paraId="50E70B3A" w14:textId="77777777" w:rsidR="00634471" w:rsidRDefault="00000000">
            <w:pPr>
              <w:tabs>
                <w:tab w:val="left" w:pos="360"/>
              </w:tabs>
              <w:ind w:left="360"/>
              <w:rPr>
                <w14:ligatures w14:val="none"/>
              </w:rPr>
            </w:pPr>
            <w:r>
              <w:rPr>
                <w:lang w:val="en-US"/>
                <w14:ligatures w14:val="none"/>
              </w:rPr>
              <w:t>15 Pin (Bentuk pipih)</w:t>
            </w:r>
          </w:p>
        </w:tc>
        <w:tc>
          <w:tcPr>
            <w:tcW w:w="0" w:type="auto"/>
          </w:tcPr>
          <w:p w14:paraId="4AA694C6" w14:textId="77777777" w:rsidR="00634471" w:rsidRDefault="00000000">
            <w:pPr>
              <w:tabs>
                <w:tab w:val="left" w:pos="360"/>
              </w:tabs>
              <w:ind w:left="360"/>
              <w:rPr>
                <w14:ligatures w14:val="none"/>
              </w:rPr>
            </w:pPr>
            <w:r>
              <w:rPr>
                <w:lang w:val="en-US"/>
                <w14:ligatures w14:val="none"/>
              </w:rPr>
              <w:t>SSD, Harddisk (HDD), atau Optical Drive (DVD-ROM)</w:t>
            </w:r>
          </w:p>
        </w:tc>
      </w:tr>
      <w:tr w:rsidR="00DC1DDB" w14:paraId="34CB051C" w14:textId="77777777">
        <w:tc>
          <w:tcPr>
            <w:tcW w:w="0" w:type="auto"/>
          </w:tcPr>
          <w:p w14:paraId="4E20D3F6" w14:textId="77777777" w:rsidR="00634471" w:rsidRDefault="00000000">
            <w:pPr>
              <w:tabs>
                <w:tab w:val="left" w:pos="360"/>
              </w:tabs>
              <w:rPr>
                <w:b/>
                <w:bCs/>
                <w14:ligatures w14:val="none"/>
              </w:rPr>
            </w:pPr>
            <w:r>
              <w:rPr>
                <w:b/>
                <w:bCs/>
                <w14:ligatures w14:val="none"/>
              </w:rPr>
              <w:lastRenderedPageBreak/>
              <w:t>5</w:t>
            </w:r>
          </w:p>
        </w:tc>
        <w:tc>
          <w:tcPr>
            <w:tcW w:w="0" w:type="auto"/>
          </w:tcPr>
          <w:p w14:paraId="5C7062B3" w14:textId="77777777" w:rsidR="00634471" w:rsidRDefault="00000000">
            <w:pPr>
              <w:tabs>
                <w:tab w:val="left" w:pos="360"/>
              </w:tabs>
              <w:rPr>
                <w:b/>
                <w:bCs/>
                <w14:ligatures w14:val="none"/>
              </w:rPr>
            </w:pPr>
            <w:r>
              <w:rPr>
                <w:b/>
                <w:bCs/>
                <w14:ligatures w14:val="none"/>
              </w:rPr>
              <w:t>Konektor Molex (IDE)</w:t>
            </w:r>
          </w:p>
        </w:tc>
        <w:tc>
          <w:tcPr>
            <w:tcW w:w="0" w:type="auto"/>
          </w:tcPr>
          <w:p w14:paraId="5E87612A" w14:textId="0D1B2F2F" w:rsidR="00634471" w:rsidRPr="001749A8" w:rsidRDefault="00DC1DDB">
            <w:pPr>
              <w:tabs>
                <w:tab w:val="left" w:pos="360"/>
              </w:tabs>
              <w:rPr>
                <w:lang w:val="en-US"/>
                <w14:ligatures w14:val="none"/>
              </w:rPr>
            </w:pPr>
            <w:r>
              <w:rPr>
                <w:noProof/>
              </w:rPr>
              <w:drawing>
                <wp:inline distT="0" distB="0" distL="0" distR="0" wp14:anchorId="6667909A" wp14:editId="11954023">
                  <wp:extent cx="1265529" cy="1265529"/>
                  <wp:effectExtent l="0" t="0" r="0" b="0"/>
                  <wp:docPr id="1419138015" name="Picture 11" descr="Kabel Daya SATA Besar 4pin Lp4 ke Molex IDE 4p ke 15p Kabel Komputer 1 ke 5 Kabel Pemisah Y Adaptor Konverter - 2026 Kabel SATA, 4 sen SATA Kabel price | Made-in-chin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Kabel Daya SATA Besar 4pin Lp4 ke Molex IDE 4p ke 15p Kabel Komputer 1 ke 5 Kabel Pemisah Y Adaptor Konverter - 2026 Kabel SATA, 4 sen SATA Kabel price | Made-in-china.co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72368" cy="1272368"/>
                          </a:xfrm>
                          <a:prstGeom prst="rect">
                            <a:avLst/>
                          </a:prstGeom>
                          <a:noFill/>
                          <a:ln>
                            <a:noFill/>
                          </a:ln>
                        </pic:spPr>
                      </pic:pic>
                    </a:graphicData>
                  </a:graphic>
                </wp:inline>
              </w:drawing>
            </w:r>
          </w:p>
        </w:tc>
        <w:tc>
          <w:tcPr>
            <w:tcW w:w="0" w:type="auto"/>
          </w:tcPr>
          <w:p w14:paraId="0AA776EE" w14:textId="77777777" w:rsidR="00634471" w:rsidRDefault="00000000">
            <w:pPr>
              <w:tabs>
                <w:tab w:val="left" w:pos="360"/>
              </w:tabs>
              <w:rPr>
                <w14:ligatures w14:val="none"/>
              </w:rPr>
            </w:pPr>
            <w:r>
              <w:rPr>
                <w14:ligatures w14:val="none"/>
              </w:rPr>
              <w:t>4 Pin (Besar)</w:t>
            </w:r>
          </w:p>
        </w:tc>
        <w:tc>
          <w:tcPr>
            <w:tcW w:w="0" w:type="auto"/>
          </w:tcPr>
          <w:p w14:paraId="558A46CD" w14:textId="77777777" w:rsidR="00634471" w:rsidRDefault="00000000">
            <w:pPr>
              <w:tabs>
                <w:tab w:val="left" w:pos="360"/>
              </w:tabs>
              <w:ind w:left="360"/>
              <w:rPr>
                <w14:ligatures w14:val="none"/>
              </w:rPr>
            </w:pPr>
            <w:r>
              <w:rPr>
                <w:lang w:val="en-US"/>
                <w14:ligatures w14:val="none"/>
              </w:rPr>
              <w:t>Kipas casing (Fan), lampu LED, atau HDD jadul</w:t>
            </w:r>
          </w:p>
        </w:tc>
      </w:tr>
    </w:tbl>
    <w:p w14:paraId="6B8FC675" w14:textId="77777777" w:rsidR="00634471" w:rsidRDefault="00634471">
      <w:pPr>
        <w:tabs>
          <w:tab w:val="left" w:pos="360"/>
        </w:tabs>
        <w:ind w:left="360"/>
        <w:rPr>
          <w:b/>
          <w:bCs/>
        </w:rPr>
      </w:pPr>
    </w:p>
    <w:p w14:paraId="05BD54B1" w14:textId="77777777" w:rsidR="00634471" w:rsidRDefault="00000000">
      <w:pPr>
        <w:tabs>
          <w:tab w:val="left" w:pos="360"/>
        </w:tabs>
        <w:ind w:left="360"/>
        <w:rPr>
          <w:b/>
          <w:bCs/>
        </w:rPr>
      </w:pPr>
      <w:r>
        <w:rPr>
          <w:b/>
          <w:bCs/>
        </w:rPr>
        <w:t>Tabel 3: Komponen Utama di Dalam Power Supply</w:t>
      </w:r>
    </w:p>
    <w:p w14:paraId="4B66CA37" w14:textId="77777777" w:rsidR="00634471" w:rsidRDefault="00000000">
      <w:pPr>
        <w:tabs>
          <w:tab w:val="left" w:pos="360"/>
        </w:tabs>
        <w:ind w:left="360"/>
      </w:pPr>
      <w:r>
        <w:rPr>
          <w:i/>
          <w:iCs/>
        </w:rPr>
        <w:t>Petunjuk: Sebutkan fungsi dasar dari komponen-komponen yang ada di dalam box Power Supply.</w:t>
      </w:r>
    </w:p>
    <w:tbl>
      <w:tblPr>
        <w:tblStyle w:val="TableGrid"/>
        <w:tblW w:w="0" w:type="auto"/>
        <w:tblLook w:val="04A0" w:firstRow="1" w:lastRow="0" w:firstColumn="1" w:lastColumn="0" w:noHBand="0" w:noVBand="1"/>
      </w:tblPr>
      <w:tblGrid>
        <w:gridCol w:w="510"/>
        <w:gridCol w:w="1895"/>
        <w:gridCol w:w="3049"/>
        <w:gridCol w:w="3562"/>
      </w:tblGrid>
      <w:tr w:rsidR="00DC1DDB" w14:paraId="15692CC8" w14:textId="77777777">
        <w:tc>
          <w:tcPr>
            <w:tcW w:w="0" w:type="auto"/>
          </w:tcPr>
          <w:p w14:paraId="4168777F" w14:textId="77777777" w:rsidR="00634471" w:rsidRDefault="00000000">
            <w:pPr>
              <w:tabs>
                <w:tab w:val="left" w:pos="360"/>
              </w:tabs>
              <w:rPr>
                <w:b/>
                <w:bCs/>
                <w14:ligatures w14:val="none"/>
              </w:rPr>
            </w:pPr>
            <w:r>
              <w:rPr>
                <w:b/>
                <w:bCs/>
                <w14:ligatures w14:val="none"/>
              </w:rPr>
              <w:t>No</w:t>
            </w:r>
          </w:p>
        </w:tc>
        <w:tc>
          <w:tcPr>
            <w:tcW w:w="0" w:type="auto"/>
          </w:tcPr>
          <w:p w14:paraId="5FBD22F8" w14:textId="77777777" w:rsidR="00634471" w:rsidRDefault="00000000">
            <w:pPr>
              <w:tabs>
                <w:tab w:val="left" w:pos="360"/>
              </w:tabs>
              <w:rPr>
                <w:b/>
                <w:bCs/>
                <w14:ligatures w14:val="none"/>
              </w:rPr>
            </w:pPr>
            <w:r>
              <w:rPr>
                <w:b/>
                <w:bCs/>
                <w14:ligatures w14:val="none"/>
              </w:rPr>
              <w:t>Nama Komponen Internal</w:t>
            </w:r>
          </w:p>
        </w:tc>
        <w:tc>
          <w:tcPr>
            <w:tcW w:w="0" w:type="auto"/>
          </w:tcPr>
          <w:p w14:paraId="75F36A25" w14:textId="77777777" w:rsidR="00634471" w:rsidRDefault="00000000">
            <w:pPr>
              <w:tabs>
                <w:tab w:val="left" w:pos="360"/>
              </w:tabs>
              <w:rPr>
                <w:b/>
                <w:bCs/>
                <w14:ligatures w14:val="none"/>
              </w:rPr>
            </w:pPr>
            <w:r>
              <w:rPr>
                <w:b/>
                <w:bCs/>
                <w14:ligatures w14:val="none"/>
              </w:rPr>
              <w:t>Gambar Komponen</w:t>
            </w:r>
          </w:p>
        </w:tc>
        <w:tc>
          <w:tcPr>
            <w:tcW w:w="0" w:type="auto"/>
          </w:tcPr>
          <w:p w14:paraId="163BF66B" w14:textId="77777777" w:rsidR="00634471" w:rsidRDefault="00000000">
            <w:pPr>
              <w:tabs>
                <w:tab w:val="left" w:pos="360"/>
              </w:tabs>
              <w:rPr>
                <w:b/>
                <w:bCs/>
                <w14:ligatures w14:val="none"/>
              </w:rPr>
            </w:pPr>
            <w:r>
              <w:rPr>
                <w:b/>
                <w:bCs/>
                <w14:ligatures w14:val="none"/>
              </w:rPr>
              <w:t>Fungsi Utama Singkat</w:t>
            </w:r>
          </w:p>
        </w:tc>
      </w:tr>
      <w:tr w:rsidR="00DC1DDB" w14:paraId="610B6A6C" w14:textId="77777777">
        <w:tc>
          <w:tcPr>
            <w:tcW w:w="0" w:type="auto"/>
          </w:tcPr>
          <w:p w14:paraId="7EE7BA30" w14:textId="77777777" w:rsidR="00634471" w:rsidRDefault="00000000">
            <w:pPr>
              <w:tabs>
                <w:tab w:val="left" w:pos="360"/>
              </w:tabs>
              <w:rPr>
                <w:b/>
                <w:bCs/>
                <w14:ligatures w14:val="none"/>
              </w:rPr>
            </w:pPr>
            <w:r>
              <w:rPr>
                <w:b/>
                <w:bCs/>
                <w14:ligatures w14:val="none"/>
              </w:rPr>
              <w:t>1</w:t>
            </w:r>
          </w:p>
        </w:tc>
        <w:tc>
          <w:tcPr>
            <w:tcW w:w="0" w:type="auto"/>
          </w:tcPr>
          <w:p w14:paraId="1ADEB2DC" w14:textId="77777777" w:rsidR="00634471" w:rsidRDefault="00000000">
            <w:pPr>
              <w:tabs>
                <w:tab w:val="left" w:pos="360"/>
              </w:tabs>
              <w:rPr>
                <w:b/>
                <w:bCs/>
                <w14:ligatures w14:val="none"/>
              </w:rPr>
            </w:pPr>
            <w:r>
              <w:rPr>
                <w:b/>
                <w:bCs/>
                <w14:ligatures w14:val="none"/>
              </w:rPr>
              <w:t>Kipas (Cooling Fan)</w:t>
            </w:r>
          </w:p>
        </w:tc>
        <w:tc>
          <w:tcPr>
            <w:tcW w:w="0" w:type="auto"/>
          </w:tcPr>
          <w:p w14:paraId="6C80594B" w14:textId="4FD46162" w:rsidR="00634471" w:rsidRPr="001749A8" w:rsidRDefault="00DC1DDB">
            <w:pPr>
              <w:tabs>
                <w:tab w:val="left" w:pos="360"/>
              </w:tabs>
              <w:rPr>
                <w:lang w:val="en-US"/>
                <w14:ligatures w14:val="none"/>
              </w:rPr>
            </w:pPr>
            <w:r>
              <w:rPr>
                <w:noProof/>
              </w:rPr>
              <w:drawing>
                <wp:inline distT="0" distB="0" distL="0" distR="0" wp14:anchorId="1C207D3E" wp14:editId="23EA712B">
                  <wp:extent cx="1331366" cy="1331366"/>
                  <wp:effectExtent l="0" t="0" r="2540" b="2540"/>
                  <wp:docPr id="322055946" name="Picture 12" descr="FAN / Cooler CPU ALSEYE H120D - Toko Komputer Surabaya, Rakit PC Ga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FAN / Cooler CPU ALSEYE H120D - Toko Komputer Surabaya, Rakit PC Gami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38255" cy="1338255"/>
                          </a:xfrm>
                          <a:prstGeom prst="rect">
                            <a:avLst/>
                          </a:prstGeom>
                          <a:noFill/>
                          <a:ln>
                            <a:noFill/>
                          </a:ln>
                        </pic:spPr>
                      </pic:pic>
                    </a:graphicData>
                  </a:graphic>
                </wp:inline>
              </w:drawing>
            </w:r>
          </w:p>
        </w:tc>
        <w:tc>
          <w:tcPr>
            <w:tcW w:w="0" w:type="auto"/>
          </w:tcPr>
          <w:p w14:paraId="12EE7501" w14:textId="77777777" w:rsidR="00634471" w:rsidRDefault="00000000">
            <w:pPr>
              <w:tabs>
                <w:tab w:val="left" w:pos="360"/>
              </w:tabs>
              <w:rPr>
                <w14:ligatures w14:val="none"/>
              </w:rPr>
            </w:pPr>
            <w:r>
              <w:rPr>
                <w14:ligatures w14:val="none"/>
              </w:rPr>
              <w:t xml:space="preserve">Mendinginkan komponen di dalam PSU agar tidak </w:t>
            </w:r>
            <w:r>
              <w:rPr>
                <w:i/>
                <w:iCs/>
                <w14:ligatures w14:val="none"/>
              </w:rPr>
              <w:t>overheat</w:t>
            </w:r>
            <w:r>
              <w:rPr>
                <w14:ligatures w14:val="none"/>
              </w:rPr>
              <w:t>.</w:t>
            </w:r>
          </w:p>
        </w:tc>
      </w:tr>
      <w:tr w:rsidR="00DC1DDB" w14:paraId="33CD4E97" w14:textId="77777777">
        <w:tc>
          <w:tcPr>
            <w:tcW w:w="0" w:type="auto"/>
          </w:tcPr>
          <w:p w14:paraId="0DFEA0E2" w14:textId="77777777" w:rsidR="00634471" w:rsidRDefault="00000000">
            <w:pPr>
              <w:tabs>
                <w:tab w:val="left" w:pos="360"/>
              </w:tabs>
              <w:rPr>
                <w:b/>
                <w:bCs/>
                <w14:ligatures w14:val="none"/>
              </w:rPr>
            </w:pPr>
            <w:r>
              <w:rPr>
                <w:b/>
                <w:bCs/>
                <w14:ligatures w14:val="none"/>
              </w:rPr>
              <w:t>2</w:t>
            </w:r>
          </w:p>
        </w:tc>
        <w:tc>
          <w:tcPr>
            <w:tcW w:w="0" w:type="auto"/>
          </w:tcPr>
          <w:p w14:paraId="7C6EA3F0" w14:textId="77777777" w:rsidR="00634471" w:rsidRDefault="00000000">
            <w:pPr>
              <w:tabs>
                <w:tab w:val="left" w:pos="360"/>
              </w:tabs>
              <w:rPr>
                <w:b/>
                <w:bCs/>
                <w14:ligatures w14:val="none"/>
              </w:rPr>
            </w:pPr>
            <w:r>
              <w:rPr>
                <w:b/>
                <w:bCs/>
                <w14:ligatures w14:val="none"/>
              </w:rPr>
              <w:t>Heatsink (Sirip/ Aluminium)</w:t>
            </w:r>
          </w:p>
        </w:tc>
        <w:tc>
          <w:tcPr>
            <w:tcW w:w="0" w:type="auto"/>
          </w:tcPr>
          <w:p w14:paraId="3B9423FA" w14:textId="37955515" w:rsidR="00634471" w:rsidRPr="001749A8" w:rsidRDefault="00DC1DDB">
            <w:pPr>
              <w:tabs>
                <w:tab w:val="left" w:pos="360"/>
              </w:tabs>
              <w:rPr>
                <w:lang w:val="en-US"/>
                <w14:ligatures w14:val="none"/>
              </w:rPr>
            </w:pPr>
            <w:r>
              <w:rPr>
                <w:noProof/>
              </w:rPr>
              <w:drawing>
                <wp:inline distT="0" distB="0" distL="0" distR="0" wp14:anchorId="15F14335" wp14:editId="4E6B8104">
                  <wp:extent cx="1185062" cy="1185062"/>
                  <wp:effectExtent l="0" t="0" r="0" b="0"/>
                  <wp:docPr id="1995973109" name="Picture 13" descr="Jual Heatsink 10 sirip L.35mm T.10mm HS Aluminium Pendingin | Shopee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Jual Heatsink 10 sirip L.35mm T.10mm HS Aluminium Pendingin | Shopee Indonesi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89570" cy="1189570"/>
                          </a:xfrm>
                          <a:prstGeom prst="rect">
                            <a:avLst/>
                          </a:prstGeom>
                          <a:noFill/>
                          <a:ln>
                            <a:noFill/>
                          </a:ln>
                        </pic:spPr>
                      </pic:pic>
                    </a:graphicData>
                  </a:graphic>
                </wp:inline>
              </w:drawing>
            </w:r>
          </w:p>
        </w:tc>
        <w:tc>
          <w:tcPr>
            <w:tcW w:w="0" w:type="auto"/>
          </w:tcPr>
          <w:p w14:paraId="3D34F5FA" w14:textId="77777777" w:rsidR="00634471" w:rsidRDefault="00000000">
            <w:pPr>
              <w:tabs>
                <w:tab w:val="left" w:pos="360"/>
              </w:tabs>
              <w:rPr>
                <w14:ligatures w14:val="none"/>
              </w:rPr>
            </w:pPr>
            <w:r>
              <w:rPr>
                <w14:ligatures w14:val="none"/>
              </w:rPr>
              <w:t>Menyerap dan menyebarkan panas dari komponen semikonduktor (seperti transistor dan dioda) ke udara.</w:t>
            </w:r>
          </w:p>
        </w:tc>
      </w:tr>
      <w:tr w:rsidR="00DC1DDB" w14:paraId="6BE5F372" w14:textId="77777777">
        <w:tc>
          <w:tcPr>
            <w:tcW w:w="0" w:type="auto"/>
          </w:tcPr>
          <w:p w14:paraId="664CB75E" w14:textId="77777777" w:rsidR="00634471" w:rsidRDefault="00000000">
            <w:pPr>
              <w:tabs>
                <w:tab w:val="left" w:pos="360"/>
              </w:tabs>
              <w:rPr>
                <w:b/>
                <w:bCs/>
                <w14:ligatures w14:val="none"/>
              </w:rPr>
            </w:pPr>
            <w:r>
              <w:rPr>
                <w:b/>
                <w:bCs/>
                <w14:ligatures w14:val="none"/>
              </w:rPr>
              <w:t>3</w:t>
            </w:r>
          </w:p>
        </w:tc>
        <w:tc>
          <w:tcPr>
            <w:tcW w:w="0" w:type="auto"/>
          </w:tcPr>
          <w:p w14:paraId="28237A0D" w14:textId="77777777" w:rsidR="00634471" w:rsidRDefault="00000000">
            <w:pPr>
              <w:tabs>
                <w:tab w:val="left" w:pos="360"/>
              </w:tabs>
              <w:rPr>
                <w:b/>
                <w:bCs/>
                <w14:ligatures w14:val="none"/>
              </w:rPr>
            </w:pPr>
            <w:r>
              <w:rPr>
                <w:b/>
                <w:bCs/>
                <w14:ligatures w14:val="none"/>
              </w:rPr>
              <w:t>Kapasitor Utama (Elco)</w:t>
            </w:r>
          </w:p>
        </w:tc>
        <w:tc>
          <w:tcPr>
            <w:tcW w:w="0" w:type="auto"/>
          </w:tcPr>
          <w:p w14:paraId="740E0396" w14:textId="41150489" w:rsidR="00634471" w:rsidRPr="001749A8" w:rsidRDefault="00DC1DDB">
            <w:pPr>
              <w:tabs>
                <w:tab w:val="left" w:pos="360"/>
              </w:tabs>
              <w:rPr>
                <w:lang w:val="en-US"/>
                <w14:ligatures w14:val="none"/>
              </w:rPr>
            </w:pPr>
            <w:r>
              <w:rPr>
                <w:noProof/>
              </w:rPr>
              <w:drawing>
                <wp:inline distT="0" distB="0" distL="0" distR="0" wp14:anchorId="284BF166" wp14:editId="33DB60C3">
                  <wp:extent cx="1799539" cy="1799539"/>
                  <wp:effectExtent l="0" t="0" r="0" b="0"/>
                  <wp:docPr id="1233045797" name="Picture 14" descr="Kapasitor Elco 470uF 450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Kapasitor Elco 470uF 450v"/>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07773" cy="1807773"/>
                          </a:xfrm>
                          <a:prstGeom prst="rect">
                            <a:avLst/>
                          </a:prstGeom>
                          <a:noFill/>
                          <a:ln>
                            <a:noFill/>
                          </a:ln>
                        </pic:spPr>
                      </pic:pic>
                    </a:graphicData>
                  </a:graphic>
                </wp:inline>
              </w:drawing>
            </w:r>
          </w:p>
        </w:tc>
        <w:tc>
          <w:tcPr>
            <w:tcW w:w="0" w:type="auto"/>
          </w:tcPr>
          <w:p w14:paraId="58AC7A8A" w14:textId="77777777" w:rsidR="00634471" w:rsidRDefault="00000000">
            <w:pPr>
              <w:tabs>
                <w:tab w:val="left" w:pos="360"/>
              </w:tabs>
              <w:rPr>
                <w14:ligatures w14:val="none"/>
              </w:rPr>
            </w:pPr>
            <w:r>
              <w:rPr>
                <w14:ligatures w14:val="none"/>
              </w:rPr>
              <w:t>Menyimpan muatan listrik sementara dan meratakan/menyaring arus DC agar stabil.</w:t>
            </w:r>
          </w:p>
        </w:tc>
      </w:tr>
      <w:tr w:rsidR="00DC1DDB" w14:paraId="0A278304" w14:textId="77777777">
        <w:tc>
          <w:tcPr>
            <w:tcW w:w="0" w:type="auto"/>
          </w:tcPr>
          <w:p w14:paraId="6FB94B28" w14:textId="77777777" w:rsidR="00634471" w:rsidRDefault="00000000">
            <w:pPr>
              <w:tabs>
                <w:tab w:val="left" w:pos="360"/>
              </w:tabs>
              <w:rPr>
                <w:b/>
                <w:bCs/>
                <w14:ligatures w14:val="none"/>
              </w:rPr>
            </w:pPr>
            <w:r>
              <w:rPr>
                <w:b/>
                <w:bCs/>
                <w14:ligatures w14:val="none"/>
              </w:rPr>
              <w:lastRenderedPageBreak/>
              <w:t>4</w:t>
            </w:r>
          </w:p>
        </w:tc>
        <w:tc>
          <w:tcPr>
            <w:tcW w:w="0" w:type="auto"/>
          </w:tcPr>
          <w:p w14:paraId="3285295B" w14:textId="77777777" w:rsidR="00634471" w:rsidRDefault="00000000">
            <w:pPr>
              <w:tabs>
                <w:tab w:val="left" w:pos="360"/>
              </w:tabs>
              <w:rPr>
                <w:b/>
                <w:bCs/>
                <w14:ligatures w14:val="none"/>
              </w:rPr>
            </w:pPr>
            <w:r>
              <w:rPr>
                <w:b/>
                <w:bCs/>
                <w14:ligatures w14:val="none"/>
              </w:rPr>
              <w:t>Transformator (Trafo)</w:t>
            </w:r>
          </w:p>
        </w:tc>
        <w:tc>
          <w:tcPr>
            <w:tcW w:w="0" w:type="auto"/>
          </w:tcPr>
          <w:p w14:paraId="39904A39" w14:textId="2D71B65F" w:rsidR="00634471" w:rsidRPr="001749A8" w:rsidRDefault="00DC1DDB">
            <w:pPr>
              <w:tabs>
                <w:tab w:val="left" w:pos="360"/>
              </w:tabs>
              <w:rPr>
                <w:lang w:val="en-US"/>
                <w14:ligatures w14:val="none"/>
              </w:rPr>
            </w:pPr>
            <w:r>
              <w:rPr>
                <w:noProof/>
              </w:rPr>
              <w:drawing>
                <wp:inline distT="0" distB="0" distL="0" distR="0" wp14:anchorId="401B00E5" wp14:editId="6C8D478B">
                  <wp:extent cx="1552028" cy="1631290"/>
                  <wp:effectExtent l="0" t="0" r="0" b="7620"/>
                  <wp:docPr id="1479822611" name="Picture 15" descr="Supplier &amp; Distributor High Quality Transformer (Trafo) | 08118847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Supplier &amp; Distributor High Quality Transformer (Trafo) | 0811884734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57989" cy="1637555"/>
                          </a:xfrm>
                          <a:prstGeom prst="rect">
                            <a:avLst/>
                          </a:prstGeom>
                          <a:noFill/>
                          <a:ln>
                            <a:noFill/>
                          </a:ln>
                        </pic:spPr>
                      </pic:pic>
                    </a:graphicData>
                  </a:graphic>
                </wp:inline>
              </w:drawing>
            </w:r>
          </w:p>
        </w:tc>
        <w:tc>
          <w:tcPr>
            <w:tcW w:w="0" w:type="auto"/>
          </w:tcPr>
          <w:p w14:paraId="6F7C2F17" w14:textId="77777777" w:rsidR="00634471" w:rsidRDefault="00000000">
            <w:pPr>
              <w:tabs>
                <w:tab w:val="left" w:pos="360"/>
              </w:tabs>
              <w:rPr>
                <w14:ligatures w14:val="none"/>
              </w:rPr>
            </w:pPr>
            <w:r>
              <w:rPr>
                <w:lang w:val="en-US"/>
                <w14:ligatures w14:val="none"/>
              </w:rPr>
              <w:t>Menurunkan tegangan tinggi AC (220V dari PLN) menjadi tegangan DC rendah (12V, 5V, 3.3V) sesuai kebutuhan komputer.</w:t>
            </w:r>
          </w:p>
        </w:tc>
      </w:tr>
      <w:tr w:rsidR="00DC1DDB" w14:paraId="494592F1" w14:textId="77777777">
        <w:tc>
          <w:tcPr>
            <w:tcW w:w="0" w:type="auto"/>
          </w:tcPr>
          <w:p w14:paraId="28D9D518" w14:textId="77777777" w:rsidR="00634471" w:rsidRDefault="00000000">
            <w:pPr>
              <w:tabs>
                <w:tab w:val="left" w:pos="360"/>
              </w:tabs>
              <w:rPr>
                <w:b/>
                <w:bCs/>
                <w14:ligatures w14:val="none"/>
              </w:rPr>
            </w:pPr>
            <w:r>
              <w:rPr>
                <w:b/>
                <w:bCs/>
                <w14:ligatures w14:val="none"/>
              </w:rPr>
              <w:t>5</w:t>
            </w:r>
          </w:p>
        </w:tc>
        <w:tc>
          <w:tcPr>
            <w:tcW w:w="0" w:type="auto"/>
          </w:tcPr>
          <w:p w14:paraId="47D0CCBD" w14:textId="77777777" w:rsidR="00634471" w:rsidRDefault="00000000">
            <w:pPr>
              <w:tabs>
                <w:tab w:val="left" w:pos="360"/>
              </w:tabs>
              <w:rPr>
                <w:b/>
                <w:bCs/>
                <w14:ligatures w14:val="none"/>
              </w:rPr>
            </w:pPr>
            <w:r>
              <w:rPr>
                <w:b/>
                <w:bCs/>
                <w14:ligatures w14:val="none"/>
              </w:rPr>
              <w:t>Sekring (Fuse)</w:t>
            </w:r>
          </w:p>
        </w:tc>
        <w:tc>
          <w:tcPr>
            <w:tcW w:w="0" w:type="auto"/>
          </w:tcPr>
          <w:p w14:paraId="304B5264" w14:textId="0F7A2C77" w:rsidR="00634471" w:rsidRPr="001749A8" w:rsidRDefault="00DC1DDB">
            <w:pPr>
              <w:tabs>
                <w:tab w:val="left" w:pos="360"/>
              </w:tabs>
              <w:rPr>
                <w:lang w:val="en-US"/>
                <w14:ligatures w14:val="none"/>
              </w:rPr>
            </w:pPr>
            <w:r>
              <w:rPr>
                <w:noProof/>
              </w:rPr>
              <w:drawing>
                <wp:inline distT="0" distB="0" distL="0" distR="0" wp14:anchorId="20A34954" wp14:editId="74FE4484">
                  <wp:extent cx="1455320" cy="1367942"/>
                  <wp:effectExtent l="0" t="0" r="0" b="3810"/>
                  <wp:docPr id="1210112651" name="Picture 16" descr="Standard Blade Fuse, Fuse Blade, Blade Fuse, Sekring Gepeng - 5A di Berkah Maju Electric | Toko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Standard Blade Fuse, Fuse Blade, Blade Fuse, Sekring Gepeng - 5A di Berkah Maju Electric | Tokopedia"/>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64157" cy="1376249"/>
                          </a:xfrm>
                          <a:prstGeom prst="rect">
                            <a:avLst/>
                          </a:prstGeom>
                          <a:noFill/>
                          <a:ln>
                            <a:noFill/>
                          </a:ln>
                        </pic:spPr>
                      </pic:pic>
                    </a:graphicData>
                  </a:graphic>
                </wp:inline>
              </w:drawing>
            </w:r>
          </w:p>
        </w:tc>
        <w:tc>
          <w:tcPr>
            <w:tcW w:w="0" w:type="auto"/>
          </w:tcPr>
          <w:p w14:paraId="54A4971A" w14:textId="77777777" w:rsidR="00634471" w:rsidRDefault="00000000">
            <w:pPr>
              <w:tabs>
                <w:tab w:val="left" w:pos="360"/>
              </w:tabs>
              <w:rPr>
                <w14:ligatures w14:val="none"/>
              </w:rPr>
            </w:pPr>
            <w:r>
              <w:rPr>
                <w:lang w:val="en-US"/>
                <w14:ligatures w14:val="none"/>
              </w:rPr>
              <w:t>Memutus aliran listrik secara otomatis jika terjadi korsleting (short circuit) atau lonjakan arus berlebih untuk melindungi komponen PSU lain</w:t>
            </w:r>
          </w:p>
        </w:tc>
      </w:tr>
    </w:tbl>
    <w:p w14:paraId="0D2300DE" w14:textId="77777777" w:rsidR="00634471" w:rsidRDefault="00000000">
      <w:pPr>
        <w:tabs>
          <w:tab w:val="left" w:pos="360"/>
        </w:tabs>
        <w:ind w:left="360"/>
        <w:rPr>
          <w:b/>
          <w:bCs/>
        </w:rPr>
      </w:pPr>
      <w:r>
        <w:rPr>
          <w:b/>
          <w:bCs/>
        </w:rPr>
        <w:t>Pertanyaan Latihan Siswa</w:t>
      </w:r>
    </w:p>
    <w:p w14:paraId="12E50BE9" w14:textId="77777777" w:rsidR="00634471" w:rsidRDefault="00000000">
      <w:pPr>
        <w:numPr>
          <w:ilvl w:val="0"/>
          <w:numId w:val="10"/>
        </w:numPr>
        <w:tabs>
          <w:tab w:val="left" w:pos="360"/>
        </w:tabs>
      </w:pPr>
      <w:r>
        <w:t>Apa yang akan terjadi jika kamu memilih Power Supply dengan kapasitas Watt yang terlalu kecil (misal: butuh 500 Watt tetapi hanya memakai PSU 300 Watt)?</w:t>
      </w:r>
    </w:p>
    <w:p w14:paraId="78069327" w14:textId="77777777" w:rsidR="00634471" w:rsidRDefault="00000000">
      <w:pPr>
        <w:numPr>
          <w:ilvl w:val="1"/>
          <w:numId w:val="10"/>
        </w:numPr>
        <w:tabs>
          <w:tab w:val="left" w:pos="360"/>
        </w:tabs>
        <w:rPr>
          <w:b/>
          <w:bCs/>
        </w:rPr>
      </w:pPr>
      <w:r>
        <w:rPr>
          <w:b/>
          <w:bCs/>
        </w:rPr>
        <w:t xml:space="preserve">Jawab: </w:t>
      </w:r>
      <w:r>
        <w:t>Sistem tidak stabil, komputer sering mati mendadak saat menjalankan beban berat (gaming/rendering), blue screen (BSOD), daya tahan komponen memendek, atau bahkan PSU terbakar karena kelebihan beban (overload).</w:t>
      </w:r>
    </w:p>
    <w:p w14:paraId="2F483123" w14:textId="77777777" w:rsidR="00634471" w:rsidRDefault="00000000">
      <w:pPr>
        <w:numPr>
          <w:ilvl w:val="0"/>
          <w:numId w:val="10"/>
        </w:numPr>
        <w:tabs>
          <w:tab w:val="left" w:pos="360"/>
        </w:tabs>
      </w:pPr>
      <w:r>
        <w:t>Mengapa kita disarankan memilih PSU yang memiliki logo sertifikasi 80 Plus dibanding PSU murah/bawaan casing (</w:t>
      </w:r>
      <w:r>
        <w:rPr>
          <w:i/>
          <w:iCs/>
        </w:rPr>
        <w:t>PSU Asabal/Bawaan</w:t>
      </w:r>
      <w:r>
        <w:t>)?</w:t>
      </w:r>
    </w:p>
    <w:p w14:paraId="7F91C9D4" w14:textId="77777777" w:rsidR="00634471" w:rsidRDefault="00000000">
      <w:pPr>
        <w:numPr>
          <w:ilvl w:val="1"/>
          <w:numId w:val="10"/>
        </w:numPr>
        <w:tabs>
          <w:tab w:val="left" w:pos="360"/>
        </w:tabs>
        <w:rPr>
          <w:b/>
          <w:bCs/>
        </w:rPr>
      </w:pPr>
      <w:r>
        <w:rPr>
          <w:b/>
          <w:bCs/>
        </w:rPr>
        <w:t>Jawab:</w:t>
      </w:r>
      <w:r>
        <w:t xml:space="preserve"> Memiliki efisiensi daya minimal 80%, menghemat konsumsi listrik, menghasilkan panas yang lebih rendah, serta dilengkapi fitur proteksi keamanan yang lebih lengkap (OVP, OPP, SCP) dibanding PSU murah/asabal.</w:t>
      </w:r>
    </w:p>
    <w:p w14:paraId="16F8BA1C" w14:textId="77777777" w:rsidR="00634471" w:rsidRDefault="00000000">
      <w:pPr>
        <w:ind w:left="360"/>
        <w:rPr>
          <w:b/>
          <w:bCs/>
        </w:rPr>
      </w:pPr>
      <w:r>
        <w:rPr>
          <w:b/>
          <w:bCs/>
        </w:rPr>
        <w:t>Kegiatan 2: Identifikasi Komponen Hardware (PC vs Laptop)</w:t>
      </w:r>
    </w:p>
    <w:p w14:paraId="5F0893D2" w14:textId="77777777" w:rsidR="00634471" w:rsidRDefault="00000000">
      <w:pPr>
        <w:pStyle w:val="ListParagraph"/>
        <w:numPr>
          <w:ilvl w:val="0"/>
          <w:numId w:val="11"/>
        </w:numPr>
        <w:rPr>
          <w:b/>
          <w:bCs/>
        </w:rPr>
      </w:pPr>
      <w:r>
        <w:rPr>
          <w:b/>
          <w:bCs/>
        </w:rPr>
        <w:t>Form Factor &amp; Jenis Motherboard</w:t>
      </w:r>
    </w:p>
    <w:tbl>
      <w:tblPr>
        <w:tblStyle w:val="TableGrid"/>
        <w:tblW w:w="0" w:type="auto"/>
        <w:tblLook w:val="04A0" w:firstRow="1" w:lastRow="0" w:firstColumn="1" w:lastColumn="0" w:noHBand="0" w:noVBand="1"/>
      </w:tblPr>
      <w:tblGrid>
        <w:gridCol w:w="1322"/>
        <w:gridCol w:w="3445"/>
        <w:gridCol w:w="1475"/>
        <w:gridCol w:w="1475"/>
        <w:gridCol w:w="1299"/>
      </w:tblGrid>
      <w:tr w:rsidR="00DC1DDB" w14:paraId="0C95D189" w14:textId="77777777">
        <w:tc>
          <w:tcPr>
            <w:tcW w:w="0" w:type="auto"/>
          </w:tcPr>
          <w:p w14:paraId="671BBC59" w14:textId="77777777" w:rsidR="00634471" w:rsidRDefault="00000000">
            <w:pPr>
              <w:rPr>
                <w14:ligatures w14:val="none"/>
              </w:rPr>
            </w:pPr>
            <w:r>
              <w:rPr>
                <w:b/>
                <w:bCs/>
                <w14:ligatures w14:val="none"/>
              </w:rPr>
              <w:t>Jenis / Form Factor</w:t>
            </w:r>
          </w:p>
        </w:tc>
        <w:tc>
          <w:tcPr>
            <w:tcW w:w="0" w:type="auto"/>
          </w:tcPr>
          <w:p w14:paraId="2E15931A" w14:textId="77777777" w:rsidR="00634471" w:rsidRDefault="00000000">
            <w:pPr>
              <w:rPr>
                <w14:ligatures w14:val="none"/>
              </w:rPr>
            </w:pPr>
            <w:r>
              <w:rPr>
                <w:b/>
                <w:bCs/>
                <w14:ligatures w14:val="none"/>
              </w:rPr>
              <w:t>Gambar</w:t>
            </w:r>
          </w:p>
        </w:tc>
        <w:tc>
          <w:tcPr>
            <w:tcW w:w="0" w:type="auto"/>
          </w:tcPr>
          <w:p w14:paraId="0CB90E16" w14:textId="77777777" w:rsidR="00634471" w:rsidRDefault="00000000">
            <w:pPr>
              <w:rPr>
                <w14:ligatures w14:val="none"/>
              </w:rPr>
            </w:pPr>
            <w:r>
              <w:rPr>
                <w:b/>
                <w:bCs/>
                <w14:ligatures w14:val="none"/>
              </w:rPr>
              <w:t>Ukuran Dimensi</w:t>
            </w:r>
          </w:p>
        </w:tc>
        <w:tc>
          <w:tcPr>
            <w:tcW w:w="0" w:type="auto"/>
          </w:tcPr>
          <w:p w14:paraId="325E19F7" w14:textId="77777777" w:rsidR="00634471" w:rsidRDefault="00000000">
            <w:pPr>
              <w:rPr>
                <w14:ligatures w14:val="none"/>
              </w:rPr>
            </w:pPr>
            <w:r>
              <w:rPr>
                <w:b/>
                <w:bCs/>
                <w14:ligatures w14:val="none"/>
              </w:rPr>
              <w:t>Jumlah Slot RAM &amp; PCIe</w:t>
            </w:r>
          </w:p>
        </w:tc>
        <w:tc>
          <w:tcPr>
            <w:tcW w:w="0" w:type="auto"/>
          </w:tcPr>
          <w:p w14:paraId="5F16E681" w14:textId="77777777" w:rsidR="00634471" w:rsidRDefault="00000000">
            <w:pPr>
              <w:rPr>
                <w14:ligatures w14:val="none"/>
              </w:rPr>
            </w:pPr>
            <w:r>
              <w:rPr>
                <w:b/>
                <w:bCs/>
                <w14:ligatures w14:val="none"/>
              </w:rPr>
              <w:t>Peruntukan (PC / Laptop)</w:t>
            </w:r>
          </w:p>
        </w:tc>
      </w:tr>
      <w:tr w:rsidR="00DC1DDB" w14:paraId="31D160C4" w14:textId="77777777">
        <w:tc>
          <w:tcPr>
            <w:tcW w:w="0" w:type="auto"/>
          </w:tcPr>
          <w:p w14:paraId="6A94331C" w14:textId="77777777" w:rsidR="00634471" w:rsidRDefault="00000000">
            <w:pPr>
              <w:rPr>
                <w14:ligatures w14:val="none"/>
              </w:rPr>
            </w:pPr>
            <w:r>
              <w:rPr>
                <w14:ligatures w14:val="none"/>
              </w:rPr>
              <w:t>ATX</w:t>
            </w:r>
          </w:p>
        </w:tc>
        <w:tc>
          <w:tcPr>
            <w:tcW w:w="0" w:type="auto"/>
          </w:tcPr>
          <w:p w14:paraId="527997CE" w14:textId="5E760789" w:rsidR="00634471" w:rsidRPr="001749A8" w:rsidRDefault="00DC1DDB">
            <w:pPr>
              <w:rPr>
                <w:lang w:val="en-US"/>
                <w14:ligatures w14:val="none"/>
              </w:rPr>
            </w:pPr>
            <w:r>
              <w:rPr>
                <w:noProof/>
              </w:rPr>
              <w:drawing>
                <wp:inline distT="0" distB="0" distL="0" distR="0" wp14:anchorId="577FF683" wp14:editId="1E92B117">
                  <wp:extent cx="1789379" cy="1338682"/>
                  <wp:effectExtent l="0" t="0" r="1905" b="0"/>
                  <wp:docPr id="1516926858" name="Picture 18" descr="Motherboards Form Factor( | PPT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Motherboards Form Factor( | PPTX"/>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797783" cy="1344969"/>
                          </a:xfrm>
                          <a:prstGeom prst="rect">
                            <a:avLst/>
                          </a:prstGeom>
                          <a:noFill/>
                          <a:ln>
                            <a:noFill/>
                          </a:ln>
                        </pic:spPr>
                      </pic:pic>
                    </a:graphicData>
                  </a:graphic>
                </wp:inline>
              </w:drawing>
            </w:r>
          </w:p>
        </w:tc>
        <w:tc>
          <w:tcPr>
            <w:tcW w:w="0" w:type="auto"/>
          </w:tcPr>
          <w:p w14:paraId="1DC1A37D" w14:textId="77777777" w:rsidR="00634471" w:rsidRDefault="00000000">
            <w:pPr>
              <w:rPr>
                <w14:ligatures w14:val="none"/>
              </w:rPr>
            </w:pPr>
            <w:r>
              <w:rPr>
                <w:lang w:val="en-US"/>
                <w14:ligatures w14:val="none"/>
              </w:rPr>
              <w:t>305 x 244 mm</w:t>
            </w:r>
          </w:p>
        </w:tc>
        <w:tc>
          <w:tcPr>
            <w:tcW w:w="0" w:type="auto"/>
          </w:tcPr>
          <w:p w14:paraId="28A9AA3C" w14:textId="77777777" w:rsidR="00634471" w:rsidRDefault="00000000">
            <w:pPr>
              <w:rPr>
                <w14:ligatures w14:val="none"/>
              </w:rPr>
            </w:pPr>
            <w:r>
              <w:rPr>
                <w:lang w:val="en-US"/>
                <w14:ligatures w14:val="none"/>
              </w:rPr>
              <w:t>4 Slot RAM, 3-4 Slot PCIe</w:t>
            </w:r>
          </w:p>
        </w:tc>
        <w:tc>
          <w:tcPr>
            <w:tcW w:w="0" w:type="auto"/>
          </w:tcPr>
          <w:p w14:paraId="0FF47FA4" w14:textId="77777777" w:rsidR="00634471" w:rsidRDefault="00000000">
            <w:pPr>
              <w:rPr>
                <w14:ligatures w14:val="none"/>
              </w:rPr>
            </w:pPr>
            <w:r>
              <w:rPr>
                <w:lang w:val="en-US"/>
                <w14:ligatures w14:val="none"/>
              </w:rPr>
              <w:t>PC Desktop Full Tower/Mid Tower</w:t>
            </w:r>
          </w:p>
        </w:tc>
      </w:tr>
      <w:tr w:rsidR="00DC1DDB" w14:paraId="52AAB09C" w14:textId="77777777">
        <w:tc>
          <w:tcPr>
            <w:tcW w:w="0" w:type="auto"/>
          </w:tcPr>
          <w:p w14:paraId="4879FCCB" w14:textId="77777777" w:rsidR="00634471" w:rsidRDefault="00000000">
            <w:pPr>
              <w:rPr>
                <w14:ligatures w14:val="none"/>
              </w:rPr>
            </w:pPr>
            <w:r>
              <w:rPr>
                <w14:ligatures w14:val="none"/>
              </w:rPr>
              <w:lastRenderedPageBreak/>
              <w:t>Micro-ATX (mATX)</w:t>
            </w:r>
          </w:p>
        </w:tc>
        <w:tc>
          <w:tcPr>
            <w:tcW w:w="0" w:type="auto"/>
          </w:tcPr>
          <w:p w14:paraId="0AE3DD6D" w14:textId="4E6FDD67" w:rsidR="00634471" w:rsidRPr="001749A8" w:rsidRDefault="00DC1DDB">
            <w:pPr>
              <w:rPr>
                <w:lang w:val="en-US"/>
                <w14:ligatures w14:val="none"/>
              </w:rPr>
            </w:pPr>
            <w:r>
              <w:rPr>
                <w:noProof/>
              </w:rPr>
              <w:drawing>
                <wp:inline distT="0" distB="0" distL="0" distR="0" wp14:anchorId="348D85AC" wp14:editId="344DD560">
                  <wp:extent cx="2318893" cy="1301285"/>
                  <wp:effectExtent l="0" t="0" r="5715" b="0"/>
                  <wp:docPr id="975466831" name="Picture 17" descr="MicroATX Motherboards - Advan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MicroATX Motherboards - Advantech"/>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336573" cy="1311206"/>
                          </a:xfrm>
                          <a:prstGeom prst="rect">
                            <a:avLst/>
                          </a:prstGeom>
                          <a:noFill/>
                          <a:ln>
                            <a:noFill/>
                          </a:ln>
                        </pic:spPr>
                      </pic:pic>
                    </a:graphicData>
                  </a:graphic>
                </wp:inline>
              </w:drawing>
            </w:r>
          </w:p>
        </w:tc>
        <w:tc>
          <w:tcPr>
            <w:tcW w:w="0" w:type="auto"/>
          </w:tcPr>
          <w:p w14:paraId="62B264BB" w14:textId="77777777" w:rsidR="00634471" w:rsidRDefault="00000000">
            <w:pPr>
              <w:rPr>
                <w14:ligatures w14:val="none"/>
              </w:rPr>
            </w:pPr>
            <w:r>
              <w:rPr>
                <w:lang w:val="en-US"/>
                <w14:ligatures w14:val="none"/>
              </w:rPr>
              <w:t>244 x 244 mm</w:t>
            </w:r>
          </w:p>
        </w:tc>
        <w:tc>
          <w:tcPr>
            <w:tcW w:w="0" w:type="auto"/>
          </w:tcPr>
          <w:p w14:paraId="70CF345F" w14:textId="77777777" w:rsidR="00634471" w:rsidRDefault="00000000">
            <w:pPr>
              <w:rPr>
                <w14:ligatures w14:val="none"/>
              </w:rPr>
            </w:pPr>
            <w:r>
              <w:rPr>
                <w:lang w:val="en-US"/>
                <w14:ligatures w14:val="none"/>
              </w:rPr>
              <w:t>2-4 Slot RAM, 1-2 Slot PCIe</w:t>
            </w:r>
          </w:p>
        </w:tc>
        <w:tc>
          <w:tcPr>
            <w:tcW w:w="0" w:type="auto"/>
          </w:tcPr>
          <w:p w14:paraId="58190391" w14:textId="77777777" w:rsidR="00634471" w:rsidRDefault="00000000">
            <w:pPr>
              <w:rPr>
                <w14:ligatures w14:val="none"/>
              </w:rPr>
            </w:pPr>
            <w:r>
              <w:rPr>
                <w:lang w:val="en-US"/>
                <w14:ligatures w14:val="none"/>
              </w:rPr>
              <w:t>PC Desktop Standar / Mid Tower</w:t>
            </w:r>
          </w:p>
        </w:tc>
      </w:tr>
      <w:tr w:rsidR="00DC1DDB" w14:paraId="6A3C62D7" w14:textId="77777777">
        <w:tc>
          <w:tcPr>
            <w:tcW w:w="0" w:type="auto"/>
          </w:tcPr>
          <w:p w14:paraId="79462FD4" w14:textId="77777777" w:rsidR="00634471" w:rsidRDefault="00000000">
            <w:pPr>
              <w:rPr>
                <w14:ligatures w14:val="none"/>
              </w:rPr>
            </w:pPr>
            <w:r>
              <w:rPr>
                <w14:ligatures w14:val="none"/>
              </w:rPr>
              <w:t>Mini-ITX</w:t>
            </w:r>
          </w:p>
        </w:tc>
        <w:tc>
          <w:tcPr>
            <w:tcW w:w="0" w:type="auto"/>
          </w:tcPr>
          <w:p w14:paraId="14A5CC15" w14:textId="513B019C" w:rsidR="00634471" w:rsidRPr="001749A8" w:rsidRDefault="00DC1DDB">
            <w:pPr>
              <w:rPr>
                <w:lang w:val="en-US"/>
                <w14:ligatures w14:val="none"/>
              </w:rPr>
            </w:pPr>
            <w:r>
              <w:rPr>
                <w:noProof/>
              </w:rPr>
              <w:drawing>
                <wp:inline distT="0" distB="0" distL="0" distR="0" wp14:anchorId="393BEAD8" wp14:editId="00F8BD53">
                  <wp:extent cx="1126541" cy="1126541"/>
                  <wp:effectExtent l="0" t="0" r="0" b="0"/>
                  <wp:docPr id="580686723" name="Picture 19" descr="Motherboard Mini Itx Intel 12th Gen LGA1700 H610 B660 H670 Komputer Industri untuk Mesin Layanan Mandiri - 2026 Motherboard mini ITX, motherboard Mini Industri price | Made-in-chin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Motherboard Mini Itx Intel 12th Gen LGA1700 H610 B660 H670 Komputer Industri untuk Mesin Layanan Mandiri - 2026 Motherboard mini ITX, motherboard Mini Industri price | Made-in-china.co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134502" cy="1134502"/>
                          </a:xfrm>
                          <a:prstGeom prst="rect">
                            <a:avLst/>
                          </a:prstGeom>
                          <a:noFill/>
                          <a:ln>
                            <a:noFill/>
                          </a:ln>
                        </pic:spPr>
                      </pic:pic>
                    </a:graphicData>
                  </a:graphic>
                </wp:inline>
              </w:drawing>
            </w:r>
          </w:p>
        </w:tc>
        <w:tc>
          <w:tcPr>
            <w:tcW w:w="0" w:type="auto"/>
          </w:tcPr>
          <w:p w14:paraId="3793030B" w14:textId="77777777" w:rsidR="00634471" w:rsidRDefault="00000000">
            <w:pPr>
              <w:rPr>
                <w14:ligatures w14:val="none"/>
              </w:rPr>
            </w:pPr>
            <w:r>
              <w:rPr>
                <w:lang w:val="en-US"/>
                <w14:ligatures w14:val="none"/>
              </w:rPr>
              <w:t>170 x 170 mm</w:t>
            </w:r>
          </w:p>
        </w:tc>
        <w:tc>
          <w:tcPr>
            <w:tcW w:w="0" w:type="auto"/>
          </w:tcPr>
          <w:p w14:paraId="1DE8866E" w14:textId="77777777" w:rsidR="00634471" w:rsidRDefault="00000000">
            <w:pPr>
              <w:rPr>
                <w14:ligatures w14:val="none"/>
              </w:rPr>
            </w:pPr>
            <w:r>
              <w:rPr>
                <w:lang w:val="en-US"/>
                <w14:ligatures w14:val="none"/>
              </w:rPr>
              <w:t>2 Slot RAM, 1 Slot PCIe</w:t>
            </w:r>
          </w:p>
        </w:tc>
        <w:tc>
          <w:tcPr>
            <w:tcW w:w="0" w:type="auto"/>
          </w:tcPr>
          <w:p w14:paraId="7C79DDBC" w14:textId="77777777" w:rsidR="00634471" w:rsidRDefault="00000000">
            <w:pPr>
              <w:rPr>
                <w14:ligatures w14:val="none"/>
              </w:rPr>
            </w:pPr>
            <w:r>
              <w:rPr>
                <w:lang w:val="en-US"/>
                <w14:ligatures w14:val="none"/>
              </w:rPr>
              <w:t>PC Desktop Kompak (Small Form Factor)</w:t>
            </w:r>
          </w:p>
        </w:tc>
      </w:tr>
      <w:tr w:rsidR="00DC1DDB" w14:paraId="1050211A" w14:textId="77777777">
        <w:tc>
          <w:tcPr>
            <w:tcW w:w="0" w:type="auto"/>
          </w:tcPr>
          <w:p w14:paraId="29A8C187" w14:textId="77777777" w:rsidR="00634471" w:rsidRDefault="00000000">
            <w:pPr>
              <w:rPr>
                <w14:ligatures w14:val="none"/>
              </w:rPr>
            </w:pPr>
            <w:r>
              <w:rPr>
                <w14:ligatures w14:val="none"/>
              </w:rPr>
              <w:t>Motherboard Laptop</w:t>
            </w:r>
          </w:p>
        </w:tc>
        <w:tc>
          <w:tcPr>
            <w:tcW w:w="0" w:type="auto"/>
          </w:tcPr>
          <w:p w14:paraId="4A150F57" w14:textId="44F8F274" w:rsidR="00634471" w:rsidRPr="001749A8" w:rsidRDefault="00DC1DDB">
            <w:pPr>
              <w:rPr>
                <w:lang w:val="en-US"/>
                <w14:ligatures w14:val="none"/>
              </w:rPr>
            </w:pPr>
            <w:r>
              <w:rPr>
                <w:noProof/>
              </w:rPr>
              <w:drawing>
                <wp:inline distT="0" distB="0" distL="0" distR="0" wp14:anchorId="4CF90762" wp14:editId="7693B47F">
                  <wp:extent cx="1689812" cy="1689812"/>
                  <wp:effectExtent l="0" t="0" r="5715" b="5715"/>
                  <wp:docPr id="1940499941" name="Picture 20" descr="Motherboard Laptop Industri Intel Core Ultra 5 Processor 135u DDR5 5600mt/S Tertanam - 2026 Motherboard laptop industri, motherboard laptop price | Made-in-chin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Motherboard Laptop Industri Intel Core Ultra 5 Processor 135u DDR5 5600mt/S Tertanam - 2026 Motherboard laptop industri, motherboard laptop price | Made-in-china.co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96723" cy="1696723"/>
                          </a:xfrm>
                          <a:prstGeom prst="rect">
                            <a:avLst/>
                          </a:prstGeom>
                          <a:noFill/>
                          <a:ln>
                            <a:noFill/>
                          </a:ln>
                        </pic:spPr>
                      </pic:pic>
                    </a:graphicData>
                  </a:graphic>
                </wp:inline>
              </w:drawing>
            </w:r>
          </w:p>
        </w:tc>
        <w:tc>
          <w:tcPr>
            <w:tcW w:w="0" w:type="auto"/>
          </w:tcPr>
          <w:p w14:paraId="24FA5865" w14:textId="77777777" w:rsidR="00634471" w:rsidRDefault="00000000">
            <w:pPr>
              <w:rPr>
                <w14:ligatures w14:val="none"/>
              </w:rPr>
            </w:pPr>
            <w:r>
              <w:rPr>
                <w:lang w:val="en-US"/>
                <w14:ligatures w14:val="none"/>
              </w:rPr>
              <w:t>Kustom(sesuai body laptop.</w:t>
            </w:r>
          </w:p>
        </w:tc>
        <w:tc>
          <w:tcPr>
            <w:tcW w:w="0" w:type="auto"/>
          </w:tcPr>
          <w:p w14:paraId="331DE1B9" w14:textId="77777777" w:rsidR="00634471" w:rsidRDefault="00000000">
            <w:pPr>
              <w:rPr>
                <w14:ligatures w14:val="none"/>
              </w:rPr>
            </w:pPr>
            <w:r>
              <w:rPr>
                <w:lang w:val="en-US"/>
                <w14:ligatures w14:val="none"/>
              </w:rPr>
              <w:t>0-2 Slot RAM (sering disolder), 0 Slot PCIe (menggunakan M.2)</w:t>
            </w:r>
          </w:p>
        </w:tc>
        <w:tc>
          <w:tcPr>
            <w:tcW w:w="0" w:type="auto"/>
          </w:tcPr>
          <w:p w14:paraId="1C69578B" w14:textId="77777777" w:rsidR="00634471" w:rsidRDefault="00000000">
            <w:pPr>
              <w:rPr>
                <w14:ligatures w14:val="none"/>
              </w:rPr>
            </w:pPr>
            <w:r>
              <w:rPr>
                <w:lang w:val="en-US"/>
                <w14:ligatures w14:val="none"/>
              </w:rPr>
              <w:t>Laptop / Notebook</w:t>
            </w:r>
          </w:p>
        </w:tc>
      </w:tr>
    </w:tbl>
    <w:p w14:paraId="6D129F5C" w14:textId="77777777" w:rsidR="00634471" w:rsidRDefault="00634471">
      <w:pPr>
        <w:rPr>
          <w:b/>
          <w:bCs/>
        </w:rPr>
      </w:pPr>
    </w:p>
    <w:p w14:paraId="7E78801C" w14:textId="77777777" w:rsidR="00634471" w:rsidRDefault="00000000">
      <w:pPr>
        <w:pStyle w:val="ListParagraph"/>
        <w:numPr>
          <w:ilvl w:val="0"/>
          <w:numId w:val="11"/>
        </w:numPr>
        <w:rPr>
          <w:b/>
          <w:bCs/>
        </w:rPr>
      </w:pPr>
      <w:r>
        <w:rPr>
          <w:b/>
          <w:bCs/>
        </w:rPr>
        <w:t>Perkembangan &amp; Jenis RAM (DIMM vs SO-DIMM)</w:t>
      </w:r>
    </w:p>
    <w:p w14:paraId="6FD79D64" w14:textId="77777777" w:rsidR="00634471" w:rsidRDefault="00000000">
      <w:pPr>
        <w:pStyle w:val="ListParagraph"/>
        <w:rPr>
          <w:b/>
          <w:bCs/>
        </w:rPr>
      </w:pPr>
      <w:r>
        <w:rPr>
          <w:i/>
          <w:iCs/>
        </w:rPr>
        <w:t>Petunjuk:</w:t>
      </w:r>
      <w:r>
        <w:t xml:space="preserve"> Bandingkan RAM PC (</w:t>
      </w:r>
      <w:r>
        <w:rPr>
          <w:i/>
          <w:iCs/>
        </w:rPr>
        <w:t>Long-DIMM</w:t>
      </w:r>
      <w:r>
        <w:t>) dengan RAM Laptop (</w:t>
      </w:r>
      <w:r>
        <w:rPr>
          <w:i/>
          <w:iCs/>
        </w:rPr>
        <w:t>SO-DIMM</w:t>
      </w:r>
      <w:r>
        <w:t>).</w:t>
      </w:r>
    </w:p>
    <w:tbl>
      <w:tblPr>
        <w:tblStyle w:val="TableGrid"/>
        <w:tblW w:w="0" w:type="auto"/>
        <w:tblLook w:val="04A0" w:firstRow="1" w:lastRow="0" w:firstColumn="1" w:lastColumn="0" w:noHBand="0" w:noVBand="1"/>
      </w:tblPr>
      <w:tblGrid>
        <w:gridCol w:w="945"/>
        <w:gridCol w:w="2927"/>
        <w:gridCol w:w="1952"/>
        <w:gridCol w:w="871"/>
        <w:gridCol w:w="1115"/>
        <w:gridCol w:w="1206"/>
      </w:tblGrid>
      <w:tr w:rsidR="007123C3" w14:paraId="51034FDF" w14:textId="77777777">
        <w:tc>
          <w:tcPr>
            <w:tcW w:w="0" w:type="auto"/>
          </w:tcPr>
          <w:p w14:paraId="3DBE02D5" w14:textId="77777777" w:rsidR="00634471" w:rsidRDefault="00000000">
            <w:pPr>
              <w:rPr>
                <w14:ligatures w14:val="none"/>
              </w:rPr>
            </w:pPr>
            <w:r>
              <w:rPr>
                <w:b/>
                <w:bCs/>
                <w14:ligatures w14:val="none"/>
              </w:rPr>
              <w:t>Generasi RAM</w:t>
            </w:r>
          </w:p>
        </w:tc>
        <w:tc>
          <w:tcPr>
            <w:tcW w:w="0" w:type="auto"/>
          </w:tcPr>
          <w:p w14:paraId="3D7F88CF" w14:textId="77777777" w:rsidR="00634471" w:rsidRDefault="00000000">
            <w:pPr>
              <w:rPr>
                <w14:ligatures w14:val="none"/>
              </w:rPr>
            </w:pPr>
            <w:r>
              <w:rPr>
                <w:b/>
                <w:bCs/>
                <w14:ligatures w14:val="none"/>
              </w:rPr>
              <w:t>Gambar RAM PC (DIMM)</w:t>
            </w:r>
          </w:p>
        </w:tc>
        <w:tc>
          <w:tcPr>
            <w:tcW w:w="0" w:type="auto"/>
          </w:tcPr>
          <w:p w14:paraId="60B04876" w14:textId="77777777" w:rsidR="00634471" w:rsidRDefault="00000000">
            <w:pPr>
              <w:rPr>
                <w14:ligatures w14:val="none"/>
              </w:rPr>
            </w:pPr>
            <w:r>
              <w:rPr>
                <w:b/>
                <w:bCs/>
                <w14:ligatures w14:val="none"/>
              </w:rPr>
              <w:t>Gambar RAM Laptop (SO-DIMM)</w:t>
            </w:r>
          </w:p>
        </w:tc>
        <w:tc>
          <w:tcPr>
            <w:tcW w:w="0" w:type="auto"/>
          </w:tcPr>
          <w:p w14:paraId="65D8B9D8" w14:textId="77777777" w:rsidR="00634471" w:rsidRDefault="00000000">
            <w:pPr>
              <w:rPr>
                <w14:ligatures w14:val="none"/>
              </w:rPr>
            </w:pPr>
            <w:r>
              <w:rPr>
                <w:b/>
                <w:bCs/>
                <w14:ligatures w14:val="none"/>
              </w:rPr>
              <w:t>Jumlah Pin (PC / Laptop)</w:t>
            </w:r>
          </w:p>
        </w:tc>
        <w:tc>
          <w:tcPr>
            <w:tcW w:w="0" w:type="auto"/>
          </w:tcPr>
          <w:p w14:paraId="465E91A6" w14:textId="77777777" w:rsidR="00634471" w:rsidRDefault="00000000">
            <w:pPr>
              <w:rPr>
                <w14:ligatures w14:val="none"/>
              </w:rPr>
            </w:pPr>
            <w:r>
              <w:rPr>
                <w:b/>
                <w:bCs/>
                <w14:ligatures w14:val="none"/>
              </w:rPr>
              <w:t>Voltase Standar</w:t>
            </w:r>
          </w:p>
        </w:tc>
        <w:tc>
          <w:tcPr>
            <w:tcW w:w="0" w:type="auto"/>
          </w:tcPr>
          <w:p w14:paraId="350662A6" w14:textId="77777777" w:rsidR="00634471" w:rsidRDefault="00000000">
            <w:pPr>
              <w:rPr>
                <w14:ligatures w14:val="none"/>
              </w:rPr>
            </w:pPr>
            <w:r>
              <w:rPr>
                <w:b/>
                <w:bCs/>
                <w14:ligatures w14:val="none"/>
              </w:rPr>
              <w:t>Rentang Kecepatan (Frequency)</w:t>
            </w:r>
          </w:p>
        </w:tc>
      </w:tr>
      <w:tr w:rsidR="007123C3" w14:paraId="4F2FFED3" w14:textId="77777777">
        <w:tc>
          <w:tcPr>
            <w:tcW w:w="0" w:type="auto"/>
          </w:tcPr>
          <w:p w14:paraId="071C087D" w14:textId="77777777" w:rsidR="00634471" w:rsidRDefault="00000000">
            <w:pPr>
              <w:rPr>
                <w14:ligatures w14:val="none"/>
              </w:rPr>
            </w:pPr>
            <w:r>
              <w:rPr>
                <w14:ligatures w14:val="none"/>
              </w:rPr>
              <w:t>DDR1</w:t>
            </w:r>
          </w:p>
        </w:tc>
        <w:tc>
          <w:tcPr>
            <w:tcW w:w="0" w:type="auto"/>
          </w:tcPr>
          <w:p w14:paraId="597E5B28" w14:textId="7E20B031" w:rsidR="00634471" w:rsidRPr="001749A8" w:rsidRDefault="00DC1DDB">
            <w:pPr>
              <w:rPr>
                <w:lang w:val="en-US"/>
                <w14:ligatures w14:val="none"/>
              </w:rPr>
            </w:pPr>
            <w:r>
              <w:rPr>
                <w:noProof/>
              </w:rPr>
              <w:drawing>
                <wp:inline distT="0" distB="0" distL="0" distR="0" wp14:anchorId="77CD6CB3" wp14:editId="7B553373">
                  <wp:extent cx="1932112" cy="965200"/>
                  <wp:effectExtent l="0" t="0" r="0" b="6350"/>
                  <wp:docPr id="1509698136" name="Picture 21" descr="DRAM DDR1 DIMM (kopia) - GOOD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DRAM DDR1 DIMM (kopia) - GOODRA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946871" cy="972573"/>
                          </a:xfrm>
                          <a:prstGeom prst="rect">
                            <a:avLst/>
                          </a:prstGeom>
                          <a:noFill/>
                          <a:ln>
                            <a:noFill/>
                          </a:ln>
                        </pic:spPr>
                      </pic:pic>
                    </a:graphicData>
                  </a:graphic>
                </wp:inline>
              </w:drawing>
            </w:r>
          </w:p>
        </w:tc>
        <w:tc>
          <w:tcPr>
            <w:tcW w:w="0" w:type="auto"/>
          </w:tcPr>
          <w:p w14:paraId="5F7BECC3" w14:textId="7739558F" w:rsidR="00634471" w:rsidRPr="001749A8" w:rsidRDefault="00DC1DDB">
            <w:pPr>
              <w:rPr>
                <w:lang w:val="en-US"/>
                <w14:ligatures w14:val="none"/>
              </w:rPr>
            </w:pPr>
            <w:r>
              <w:rPr>
                <w:noProof/>
              </w:rPr>
              <w:drawing>
                <wp:inline distT="0" distB="0" distL="0" distR="0" wp14:anchorId="25EC5360" wp14:editId="2045FEB7">
                  <wp:extent cx="965607" cy="965607"/>
                  <wp:effectExtent l="0" t="0" r="6350" b="6350"/>
                  <wp:docPr id="1517914344" name="Picture 22" descr="Jual Sodimm Ddr1 Murah &amp; Terbaik - Harga Terbaru Agustus 2026 | Toko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Jual Sodimm Ddr1 Murah &amp; Terbaik - Harga Terbaru Agustus 2026 | Tokopedia"/>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973769" cy="973769"/>
                          </a:xfrm>
                          <a:prstGeom prst="rect">
                            <a:avLst/>
                          </a:prstGeom>
                          <a:noFill/>
                          <a:ln>
                            <a:noFill/>
                          </a:ln>
                        </pic:spPr>
                      </pic:pic>
                    </a:graphicData>
                  </a:graphic>
                </wp:inline>
              </w:drawing>
            </w:r>
          </w:p>
        </w:tc>
        <w:tc>
          <w:tcPr>
            <w:tcW w:w="0" w:type="auto"/>
          </w:tcPr>
          <w:p w14:paraId="3036EFE0" w14:textId="77777777" w:rsidR="00634471" w:rsidRDefault="00000000">
            <w:pPr>
              <w:rPr>
                <w14:ligatures w14:val="none"/>
              </w:rPr>
            </w:pPr>
            <w:r>
              <w:rPr>
                <w:lang w:val="en-US"/>
                <w14:ligatures w14:val="none"/>
              </w:rPr>
              <w:t>184 Pin / 200 Pin</w:t>
            </w:r>
          </w:p>
        </w:tc>
        <w:tc>
          <w:tcPr>
            <w:tcW w:w="0" w:type="auto"/>
          </w:tcPr>
          <w:p w14:paraId="469D2197" w14:textId="77777777" w:rsidR="00634471" w:rsidRDefault="00000000">
            <w:pPr>
              <w:rPr>
                <w14:ligatures w14:val="none"/>
              </w:rPr>
            </w:pPr>
            <w:r>
              <w:rPr>
                <w:lang w:val="en-US"/>
                <w14:ligatures w14:val="none"/>
              </w:rPr>
              <w:t>2.5V</w:t>
            </w:r>
          </w:p>
        </w:tc>
        <w:tc>
          <w:tcPr>
            <w:tcW w:w="0" w:type="auto"/>
          </w:tcPr>
          <w:p w14:paraId="151E870F" w14:textId="77777777" w:rsidR="00634471" w:rsidRDefault="00000000">
            <w:pPr>
              <w:rPr>
                <w14:ligatures w14:val="none"/>
              </w:rPr>
            </w:pPr>
            <w:r>
              <w:rPr>
                <w:lang w:val="en-US"/>
                <w14:ligatures w14:val="none"/>
              </w:rPr>
              <w:t>200 - 400 MHz</w:t>
            </w:r>
          </w:p>
        </w:tc>
      </w:tr>
      <w:tr w:rsidR="007123C3" w14:paraId="1F19174C" w14:textId="77777777">
        <w:tc>
          <w:tcPr>
            <w:tcW w:w="0" w:type="auto"/>
          </w:tcPr>
          <w:p w14:paraId="7F4FBD37" w14:textId="77777777" w:rsidR="00634471" w:rsidRDefault="00000000">
            <w:pPr>
              <w:rPr>
                <w14:ligatures w14:val="none"/>
              </w:rPr>
            </w:pPr>
            <w:r>
              <w:rPr>
                <w14:ligatures w14:val="none"/>
              </w:rPr>
              <w:t>DDR2</w:t>
            </w:r>
          </w:p>
        </w:tc>
        <w:tc>
          <w:tcPr>
            <w:tcW w:w="0" w:type="auto"/>
          </w:tcPr>
          <w:p w14:paraId="311ADBA5" w14:textId="3D3EC067" w:rsidR="00634471" w:rsidRPr="001749A8" w:rsidRDefault="007123C3">
            <w:pPr>
              <w:rPr>
                <w:lang w:val="en-US"/>
                <w14:ligatures w14:val="none"/>
              </w:rPr>
            </w:pPr>
            <w:r>
              <w:rPr>
                <w:noProof/>
              </w:rPr>
              <w:drawing>
                <wp:inline distT="0" distB="0" distL="0" distR="0" wp14:anchorId="3628BE05" wp14:editId="40FFCEB2">
                  <wp:extent cx="2165299" cy="678185"/>
                  <wp:effectExtent l="0" t="0" r="6985" b="7620"/>
                  <wp:docPr id="1452886971" name="Picture 23" descr="HP 1 GB DDR2 200-pin DIMM | HP® Ire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P 1 GB DDR2 200-pin DIMM | HP® Irelan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205689" cy="690835"/>
                          </a:xfrm>
                          <a:prstGeom prst="rect">
                            <a:avLst/>
                          </a:prstGeom>
                          <a:noFill/>
                          <a:ln>
                            <a:noFill/>
                          </a:ln>
                        </pic:spPr>
                      </pic:pic>
                    </a:graphicData>
                  </a:graphic>
                </wp:inline>
              </w:drawing>
            </w:r>
          </w:p>
        </w:tc>
        <w:tc>
          <w:tcPr>
            <w:tcW w:w="0" w:type="auto"/>
          </w:tcPr>
          <w:p w14:paraId="6E691BBC" w14:textId="02006BE5" w:rsidR="00634471" w:rsidRPr="001749A8" w:rsidRDefault="007123C3">
            <w:pPr>
              <w:rPr>
                <w:lang w:val="en-US"/>
                <w14:ligatures w14:val="none"/>
              </w:rPr>
            </w:pPr>
            <w:r>
              <w:rPr>
                <w:noProof/>
              </w:rPr>
              <w:drawing>
                <wp:inline distT="0" distB="0" distL="0" distR="0" wp14:anchorId="7F4C7F9B" wp14:editId="1026264F">
                  <wp:extent cx="1024128" cy="1024128"/>
                  <wp:effectExtent l="0" t="0" r="5080" b="5080"/>
                  <wp:docPr id="1080132087" name="Picture 24" descr="Embedded Memory DDR2 SODIMM - Ap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Embedded Memory DDR2 SODIMM - Apace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030926" cy="1030926"/>
                          </a:xfrm>
                          <a:prstGeom prst="rect">
                            <a:avLst/>
                          </a:prstGeom>
                          <a:noFill/>
                          <a:ln>
                            <a:noFill/>
                          </a:ln>
                        </pic:spPr>
                      </pic:pic>
                    </a:graphicData>
                  </a:graphic>
                </wp:inline>
              </w:drawing>
            </w:r>
          </w:p>
        </w:tc>
        <w:tc>
          <w:tcPr>
            <w:tcW w:w="0" w:type="auto"/>
          </w:tcPr>
          <w:p w14:paraId="5159F07C" w14:textId="77777777" w:rsidR="00634471" w:rsidRDefault="00000000">
            <w:pPr>
              <w:rPr>
                <w14:ligatures w14:val="none"/>
              </w:rPr>
            </w:pPr>
            <w:r>
              <w:rPr>
                <w:lang w:val="en-US"/>
                <w14:ligatures w14:val="none"/>
              </w:rPr>
              <w:t>240 Pin / 200 Pin</w:t>
            </w:r>
          </w:p>
        </w:tc>
        <w:tc>
          <w:tcPr>
            <w:tcW w:w="0" w:type="auto"/>
          </w:tcPr>
          <w:p w14:paraId="026BA230" w14:textId="77777777" w:rsidR="00634471" w:rsidRDefault="00000000">
            <w:pPr>
              <w:rPr>
                <w14:ligatures w14:val="none"/>
              </w:rPr>
            </w:pPr>
            <w:r>
              <w:rPr>
                <w:lang w:val="en-US"/>
                <w14:ligatures w14:val="none"/>
              </w:rPr>
              <w:t>1.8V</w:t>
            </w:r>
          </w:p>
        </w:tc>
        <w:tc>
          <w:tcPr>
            <w:tcW w:w="0" w:type="auto"/>
          </w:tcPr>
          <w:p w14:paraId="7639B672" w14:textId="77777777" w:rsidR="00634471" w:rsidRDefault="00000000">
            <w:pPr>
              <w:rPr>
                <w14:ligatures w14:val="none"/>
              </w:rPr>
            </w:pPr>
            <w:r>
              <w:rPr>
                <w:lang w:val="en-US"/>
                <w14:ligatures w14:val="none"/>
              </w:rPr>
              <w:t>400 - 800 MHz</w:t>
            </w:r>
          </w:p>
        </w:tc>
      </w:tr>
      <w:tr w:rsidR="007123C3" w14:paraId="0FAC45DB" w14:textId="77777777">
        <w:tc>
          <w:tcPr>
            <w:tcW w:w="0" w:type="auto"/>
          </w:tcPr>
          <w:p w14:paraId="209F8DF6" w14:textId="77777777" w:rsidR="00634471" w:rsidRDefault="00000000">
            <w:pPr>
              <w:rPr>
                <w14:ligatures w14:val="none"/>
              </w:rPr>
            </w:pPr>
            <w:r>
              <w:rPr>
                <w14:ligatures w14:val="none"/>
              </w:rPr>
              <w:lastRenderedPageBreak/>
              <w:t>DDR3 / DDR3L</w:t>
            </w:r>
          </w:p>
        </w:tc>
        <w:tc>
          <w:tcPr>
            <w:tcW w:w="0" w:type="auto"/>
          </w:tcPr>
          <w:p w14:paraId="2415D78F" w14:textId="182D51D0" w:rsidR="00634471" w:rsidRPr="001749A8" w:rsidRDefault="007123C3">
            <w:pPr>
              <w:rPr>
                <w:lang w:val="en-US"/>
                <w14:ligatures w14:val="none"/>
              </w:rPr>
            </w:pPr>
            <w:r>
              <w:rPr>
                <w:noProof/>
              </w:rPr>
              <w:drawing>
                <wp:inline distT="0" distB="0" distL="0" distR="0" wp14:anchorId="12712766" wp14:editId="6D180456">
                  <wp:extent cx="1894637" cy="1894637"/>
                  <wp:effectExtent l="0" t="0" r="0" b="0"/>
                  <wp:docPr id="425005348" name="Picture 25" descr="RAM Desktop DIMM Panjang DDR3 1600 4GB (S1A-2501R) - Cina Memori komputer DDR3 dan RAM Desktop DDR3 har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RAM Desktop DIMM Panjang DDR3 1600 4GB (S1A-2501R) - Cina Memori komputer DDR3 dan RAM Desktop DDR3 harga"/>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flipH="1">
                            <a:off x="0" y="0"/>
                            <a:ext cx="1897419" cy="1897419"/>
                          </a:xfrm>
                          <a:prstGeom prst="rect">
                            <a:avLst/>
                          </a:prstGeom>
                          <a:noFill/>
                          <a:ln>
                            <a:noFill/>
                          </a:ln>
                        </pic:spPr>
                      </pic:pic>
                    </a:graphicData>
                  </a:graphic>
                </wp:inline>
              </w:drawing>
            </w:r>
          </w:p>
        </w:tc>
        <w:tc>
          <w:tcPr>
            <w:tcW w:w="0" w:type="auto"/>
          </w:tcPr>
          <w:p w14:paraId="74FB3D79" w14:textId="6D2B337A" w:rsidR="00634471" w:rsidRPr="001749A8" w:rsidRDefault="007123C3">
            <w:pPr>
              <w:rPr>
                <w:lang w:val="en-US"/>
                <w14:ligatures w14:val="none"/>
              </w:rPr>
            </w:pPr>
            <w:r>
              <w:rPr>
                <w:noProof/>
              </w:rPr>
              <w:drawing>
                <wp:inline distT="0" distB="0" distL="0" distR="0" wp14:anchorId="011A6D1B" wp14:editId="134DA912">
                  <wp:extent cx="1389888" cy="1389888"/>
                  <wp:effectExtent l="0" t="0" r="1270" b="1270"/>
                  <wp:docPr id="1837629946" name="Picture 26" descr="V-GeN PLATINUM SODIMM DDR3 1600MHz (PC3-12800) V-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V-GeN PLATINUM SODIMM DDR3 1600MHz (PC3-12800) V-GeN"/>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398432" cy="1398432"/>
                          </a:xfrm>
                          <a:prstGeom prst="rect">
                            <a:avLst/>
                          </a:prstGeom>
                          <a:noFill/>
                          <a:ln>
                            <a:noFill/>
                          </a:ln>
                        </pic:spPr>
                      </pic:pic>
                    </a:graphicData>
                  </a:graphic>
                </wp:inline>
              </w:drawing>
            </w:r>
          </w:p>
        </w:tc>
        <w:tc>
          <w:tcPr>
            <w:tcW w:w="0" w:type="auto"/>
          </w:tcPr>
          <w:p w14:paraId="65723175" w14:textId="77777777" w:rsidR="00634471" w:rsidRDefault="00000000">
            <w:pPr>
              <w:rPr>
                <w14:ligatures w14:val="none"/>
              </w:rPr>
            </w:pPr>
            <w:r>
              <w:rPr>
                <w:lang w:val="en-US"/>
                <w14:ligatures w14:val="none"/>
              </w:rPr>
              <w:t>240 Pin / 204 Pin</w:t>
            </w:r>
          </w:p>
        </w:tc>
        <w:tc>
          <w:tcPr>
            <w:tcW w:w="0" w:type="auto"/>
          </w:tcPr>
          <w:p w14:paraId="68E041EC" w14:textId="77777777" w:rsidR="00634471" w:rsidRDefault="00000000">
            <w:pPr>
              <w:rPr>
                <w14:ligatures w14:val="none"/>
              </w:rPr>
            </w:pPr>
            <w:r>
              <w:rPr>
                <w:lang w:val="en-US"/>
                <w14:ligatures w14:val="none"/>
              </w:rPr>
              <w:t>1.5V/1.35V</w:t>
            </w:r>
          </w:p>
        </w:tc>
        <w:tc>
          <w:tcPr>
            <w:tcW w:w="0" w:type="auto"/>
          </w:tcPr>
          <w:p w14:paraId="7E4DF490" w14:textId="77777777" w:rsidR="00634471" w:rsidRDefault="00000000">
            <w:pPr>
              <w:rPr>
                <w14:ligatures w14:val="none"/>
              </w:rPr>
            </w:pPr>
            <w:r>
              <w:rPr>
                <w:lang w:val="en-US"/>
                <w14:ligatures w14:val="none"/>
              </w:rPr>
              <w:t>800 - 2133 MHz</w:t>
            </w:r>
          </w:p>
        </w:tc>
      </w:tr>
      <w:tr w:rsidR="007123C3" w14:paraId="5A7C88B3" w14:textId="77777777">
        <w:tc>
          <w:tcPr>
            <w:tcW w:w="0" w:type="auto"/>
          </w:tcPr>
          <w:p w14:paraId="5F009AAE" w14:textId="77777777" w:rsidR="00634471" w:rsidRDefault="00000000">
            <w:pPr>
              <w:rPr>
                <w14:ligatures w14:val="none"/>
              </w:rPr>
            </w:pPr>
            <w:r>
              <w:rPr>
                <w14:ligatures w14:val="none"/>
              </w:rPr>
              <w:t>DDR4</w:t>
            </w:r>
          </w:p>
        </w:tc>
        <w:tc>
          <w:tcPr>
            <w:tcW w:w="0" w:type="auto"/>
          </w:tcPr>
          <w:p w14:paraId="353AE0ED" w14:textId="756EF586" w:rsidR="00634471" w:rsidRPr="001749A8" w:rsidRDefault="007123C3">
            <w:pPr>
              <w:rPr>
                <w:lang w:val="en-US"/>
                <w14:ligatures w14:val="none"/>
              </w:rPr>
            </w:pPr>
            <w:r>
              <w:rPr>
                <w:noProof/>
              </w:rPr>
              <w:drawing>
                <wp:inline distT="0" distB="0" distL="0" distR="0" wp14:anchorId="5B42664A" wp14:editId="5A0AE3FE">
                  <wp:extent cx="1565453" cy="1565453"/>
                  <wp:effectExtent l="0" t="0" r="0" b="0"/>
                  <wp:docPr id="1242975004" name="Picture 28" descr="Premier DDR4 3200 U-DIMM RAM Memory | ADATA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Premier DDR4 3200 U-DIMM RAM Memory | ADATA (Indonesia)"/>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75868" cy="1575868"/>
                          </a:xfrm>
                          <a:prstGeom prst="rect">
                            <a:avLst/>
                          </a:prstGeom>
                          <a:noFill/>
                          <a:ln>
                            <a:noFill/>
                          </a:ln>
                        </pic:spPr>
                      </pic:pic>
                    </a:graphicData>
                  </a:graphic>
                </wp:inline>
              </w:drawing>
            </w:r>
          </w:p>
        </w:tc>
        <w:tc>
          <w:tcPr>
            <w:tcW w:w="0" w:type="auto"/>
          </w:tcPr>
          <w:p w14:paraId="2ED3A42A" w14:textId="64457B03" w:rsidR="00634471" w:rsidRPr="001749A8" w:rsidRDefault="007123C3">
            <w:pPr>
              <w:rPr>
                <w:lang w:val="en-US"/>
                <w14:ligatures w14:val="none"/>
              </w:rPr>
            </w:pPr>
            <w:r>
              <w:rPr>
                <w:noProof/>
              </w:rPr>
              <w:drawing>
                <wp:inline distT="0" distB="0" distL="0" distR="0" wp14:anchorId="76FA45B1" wp14:editId="7C2C0649">
                  <wp:extent cx="1272845" cy="1272845"/>
                  <wp:effectExtent l="0" t="0" r="3810" b="3810"/>
                  <wp:docPr id="969016260" name="Picture 27" descr="Memori Kingston: DDR4 3200MT/s Non-ECC Unbuffered SODIMM - Kingston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Memori Kingston: DDR4 3200MT/s Non-ECC Unbuffered SODIMM - Kingston Technology"/>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279928" cy="1279928"/>
                          </a:xfrm>
                          <a:prstGeom prst="rect">
                            <a:avLst/>
                          </a:prstGeom>
                          <a:noFill/>
                          <a:ln>
                            <a:noFill/>
                          </a:ln>
                        </pic:spPr>
                      </pic:pic>
                    </a:graphicData>
                  </a:graphic>
                </wp:inline>
              </w:drawing>
            </w:r>
          </w:p>
        </w:tc>
        <w:tc>
          <w:tcPr>
            <w:tcW w:w="0" w:type="auto"/>
          </w:tcPr>
          <w:p w14:paraId="084D9E5A" w14:textId="77777777" w:rsidR="00634471" w:rsidRDefault="00000000">
            <w:pPr>
              <w:rPr>
                <w14:ligatures w14:val="none"/>
              </w:rPr>
            </w:pPr>
            <w:r>
              <w:rPr>
                <w:lang w:val="en-US"/>
                <w14:ligatures w14:val="none"/>
              </w:rPr>
              <w:t>288 Pin / 260 Pin</w:t>
            </w:r>
          </w:p>
        </w:tc>
        <w:tc>
          <w:tcPr>
            <w:tcW w:w="0" w:type="auto"/>
          </w:tcPr>
          <w:p w14:paraId="24C093ED" w14:textId="77777777" w:rsidR="00634471" w:rsidRDefault="00000000">
            <w:pPr>
              <w:rPr>
                <w14:ligatures w14:val="none"/>
              </w:rPr>
            </w:pPr>
            <w:r>
              <w:rPr>
                <w:lang w:val="en-US"/>
                <w14:ligatures w14:val="none"/>
              </w:rPr>
              <w:t>1.2V</w:t>
            </w:r>
          </w:p>
        </w:tc>
        <w:tc>
          <w:tcPr>
            <w:tcW w:w="0" w:type="auto"/>
          </w:tcPr>
          <w:p w14:paraId="0AF7AB8A" w14:textId="77777777" w:rsidR="00634471" w:rsidRDefault="00000000">
            <w:pPr>
              <w:rPr>
                <w14:ligatures w14:val="none"/>
              </w:rPr>
            </w:pPr>
            <w:r>
              <w:rPr>
                <w:lang w:val="en-US"/>
                <w14:ligatures w14:val="none"/>
              </w:rPr>
              <w:t>2133 - 3200 MHz</w:t>
            </w:r>
          </w:p>
        </w:tc>
      </w:tr>
      <w:tr w:rsidR="007123C3" w14:paraId="2D14A945" w14:textId="77777777">
        <w:tc>
          <w:tcPr>
            <w:tcW w:w="0" w:type="auto"/>
          </w:tcPr>
          <w:p w14:paraId="76952460" w14:textId="77777777" w:rsidR="00634471" w:rsidRDefault="00000000">
            <w:pPr>
              <w:rPr>
                <w14:ligatures w14:val="none"/>
              </w:rPr>
            </w:pPr>
            <w:r>
              <w:rPr>
                <w14:ligatures w14:val="none"/>
              </w:rPr>
              <w:t>DDR5</w:t>
            </w:r>
          </w:p>
        </w:tc>
        <w:tc>
          <w:tcPr>
            <w:tcW w:w="0" w:type="auto"/>
          </w:tcPr>
          <w:p w14:paraId="52A15F8D" w14:textId="71F02DB6" w:rsidR="00634471" w:rsidRPr="001749A8" w:rsidRDefault="007123C3">
            <w:pPr>
              <w:rPr>
                <w:lang w:val="en-US"/>
                <w14:ligatures w14:val="none"/>
              </w:rPr>
            </w:pPr>
            <w:r>
              <w:rPr>
                <w:noProof/>
              </w:rPr>
              <w:drawing>
                <wp:inline distT="0" distB="0" distL="0" distR="0" wp14:anchorId="7473D92C" wp14:editId="46F63C85">
                  <wp:extent cx="1770279" cy="1770279"/>
                  <wp:effectExtent l="0" t="0" r="1905" b="1905"/>
                  <wp:docPr id="801070740" name="Picture 29" descr="Memori Server Kingston: DDR5 5600MT/s ECC Registered DIMM - Kingston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Memori Server Kingston: DDR5 5600MT/s ECC Registered DIMM - Kingston Technology"/>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76265" cy="1776265"/>
                          </a:xfrm>
                          <a:prstGeom prst="rect">
                            <a:avLst/>
                          </a:prstGeom>
                          <a:noFill/>
                          <a:ln>
                            <a:noFill/>
                          </a:ln>
                        </pic:spPr>
                      </pic:pic>
                    </a:graphicData>
                  </a:graphic>
                </wp:inline>
              </w:drawing>
            </w:r>
          </w:p>
        </w:tc>
        <w:tc>
          <w:tcPr>
            <w:tcW w:w="0" w:type="auto"/>
          </w:tcPr>
          <w:p w14:paraId="13DB74A0" w14:textId="7279E840" w:rsidR="00634471" w:rsidRPr="001749A8" w:rsidRDefault="007123C3">
            <w:pPr>
              <w:rPr>
                <w:lang w:val="en-US"/>
                <w14:ligatures w14:val="none"/>
              </w:rPr>
            </w:pPr>
            <w:r>
              <w:rPr>
                <w:noProof/>
              </w:rPr>
              <w:drawing>
                <wp:inline distT="0" distB="0" distL="0" distR="0" wp14:anchorId="60C6C3AF" wp14:editId="0D1DAB21">
                  <wp:extent cx="1148486" cy="914275"/>
                  <wp:effectExtent l="0" t="0" r="0" b="635"/>
                  <wp:docPr id="532989126" name="Picture 30" descr="Memori Kingston: DDR5 5600MT/s Non-ECC Unbuffered SODIMM - Kingston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Memori Kingston: DDR5 5600MT/s Non-ECC Unbuffered SODIMM - Kingston  Technology"/>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161280" cy="924460"/>
                          </a:xfrm>
                          <a:prstGeom prst="rect">
                            <a:avLst/>
                          </a:prstGeom>
                          <a:noFill/>
                          <a:ln>
                            <a:noFill/>
                          </a:ln>
                        </pic:spPr>
                      </pic:pic>
                    </a:graphicData>
                  </a:graphic>
                </wp:inline>
              </w:drawing>
            </w:r>
          </w:p>
        </w:tc>
        <w:tc>
          <w:tcPr>
            <w:tcW w:w="0" w:type="auto"/>
          </w:tcPr>
          <w:p w14:paraId="6515CDC7" w14:textId="77777777" w:rsidR="00634471" w:rsidRDefault="00000000">
            <w:pPr>
              <w:rPr>
                <w14:ligatures w14:val="none"/>
              </w:rPr>
            </w:pPr>
            <w:r>
              <w:rPr>
                <w:lang w:val="en-US"/>
                <w14:ligatures w14:val="none"/>
              </w:rPr>
              <w:t>288 Pin / 262 Pin</w:t>
            </w:r>
          </w:p>
        </w:tc>
        <w:tc>
          <w:tcPr>
            <w:tcW w:w="0" w:type="auto"/>
          </w:tcPr>
          <w:p w14:paraId="10843937" w14:textId="77777777" w:rsidR="00634471" w:rsidRDefault="00000000">
            <w:pPr>
              <w:rPr>
                <w14:ligatures w14:val="none"/>
              </w:rPr>
            </w:pPr>
            <w:r>
              <w:rPr>
                <w:lang w:val="en-US"/>
                <w14:ligatures w14:val="none"/>
              </w:rPr>
              <w:t>1.1V</w:t>
            </w:r>
          </w:p>
        </w:tc>
        <w:tc>
          <w:tcPr>
            <w:tcW w:w="0" w:type="auto"/>
          </w:tcPr>
          <w:p w14:paraId="3B93B85D" w14:textId="77777777" w:rsidR="00634471" w:rsidRDefault="00000000">
            <w:pPr>
              <w:rPr>
                <w14:ligatures w14:val="none"/>
              </w:rPr>
            </w:pPr>
            <w:r>
              <w:rPr>
                <w:lang w:val="en-US"/>
                <w14:ligatures w14:val="none"/>
              </w:rPr>
              <w:t>4800 - 8000+ MHz</w:t>
            </w:r>
          </w:p>
        </w:tc>
      </w:tr>
    </w:tbl>
    <w:p w14:paraId="0CAE7B9C" w14:textId="77777777" w:rsidR="00634471" w:rsidRDefault="00000000">
      <w:r>
        <w:rPr>
          <w:b/>
          <w:bCs/>
        </w:rPr>
        <w:t>Pertanyaan Analisis RAM:</w:t>
      </w:r>
    </w:p>
    <w:p w14:paraId="1CC8C459" w14:textId="77777777" w:rsidR="00634471" w:rsidRDefault="00000000">
      <w:r>
        <w:t>Apa perbedaan fisik utama antara RAM PC (DIMM) dan RAM Laptop (SO-DIMM)?</w:t>
      </w:r>
    </w:p>
    <w:p w14:paraId="5D215868" w14:textId="77777777" w:rsidR="00634471" w:rsidRDefault="00000000">
      <w:r>
        <w:rPr>
          <w:b/>
          <w:bCs/>
          <w:lang w:val="en-US"/>
        </w:rPr>
        <w:t>Ukuran fisik RAM PC (DIMM) lebih panjang dibanding RAM Laptop (SO-DIMM) yang separuh panjangnya. Letak takik/coakan (notch) pada kaki pin juga berbeda.</w:t>
      </w:r>
    </w:p>
    <w:p w14:paraId="634971F5" w14:textId="77777777" w:rsidR="00634471" w:rsidRDefault="00000000">
      <w:r>
        <w:t>Mengapa keduanya tidak dapat dipasang secara bertukar?</w:t>
      </w:r>
    </w:p>
    <w:p w14:paraId="13A5BE97" w14:textId="77777777" w:rsidR="00634471" w:rsidRDefault="00000000">
      <w:r>
        <w:rPr>
          <w:b/>
          <w:bCs/>
          <w:lang w:val="en-US"/>
        </w:rPr>
        <w:t>Karena rancangan slot fisik motherboard dan ukuran ruang yang berbeda (laptop membutuhkan efisiensi ruang).</w:t>
      </w:r>
    </w:p>
    <w:p w14:paraId="588D60A0" w14:textId="77777777" w:rsidR="00634471" w:rsidRDefault="00000000">
      <w:pPr>
        <w:pStyle w:val="ListParagraph"/>
        <w:numPr>
          <w:ilvl w:val="0"/>
          <w:numId w:val="11"/>
        </w:numPr>
        <w:rPr>
          <w:b/>
          <w:bCs/>
        </w:rPr>
      </w:pPr>
      <w:r>
        <w:rPr>
          <w:b/>
          <w:bCs/>
        </w:rPr>
        <w:t>Media Penyimpanan (Storage)</w:t>
      </w:r>
    </w:p>
    <w:tbl>
      <w:tblPr>
        <w:tblStyle w:val="TableGrid"/>
        <w:tblW w:w="0" w:type="auto"/>
        <w:tblLook w:val="04A0" w:firstRow="1" w:lastRow="0" w:firstColumn="1" w:lastColumn="0" w:noHBand="0" w:noVBand="1"/>
      </w:tblPr>
      <w:tblGrid>
        <w:gridCol w:w="1126"/>
        <w:gridCol w:w="3456"/>
        <w:gridCol w:w="1459"/>
        <w:gridCol w:w="1342"/>
        <w:gridCol w:w="1633"/>
      </w:tblGrid>
      <w:tr w:rsidR="00845DA8" w14:paraId="37FDF786" w14:textId="77777777">
        <w:tc>
          <w:tcPr>
            <w:tcW w:w="0" w:type="auto"/>
          </w:tcPr>
          <w:p w14:paraId="42C0B5B0" w14:textId="77777777" w:rsidR="00634471" w:rsidRDefault="00000000">
            <w:pPr>
              <w:rPr>
                <w14:ligatures w14:val="none"/>
              </w:rPr>
            </w:pPr>
            <w:r>
              <w:rPr>
                <w:b/>
                <w:bCs/>
                <w14:ligatures w14:val="none"/>
              </w:rPr>
              <w:t>Jenis Storage</w:t>
            </w:r>
          </w:p>
        </w:tc>
        <w:tc>
          <w:tcPr>
            <w:tcW w:w="0" w:type="auto"/>
          </w:tcPr>
          <w:p w14:paraId="7606F96D" w14:textId="77777777" w:rsidR="00634471" w:rsidRDefault="00000000">
            <w:pPr>
              <w:rPr>
                <w14:ligatures w14:val="none"/>
              </w:rPr>
            </w:pPr>
            <w:r>
              <w:rPr>
                <w:b/>
                <w:bCs/>
                <w14:ligatures w14:val="none"/>
              </w:rPr>
              <w:t>Gambar</w:t>
            </w:r>
          </w:p>
        </w:tc>
        <w:tc>
          <w:tcPr>
            <w:tcW w:w="0" w:type="auto"/>
          </w:tcPr>
          <w:p w14:paraId="049BB84C" w14:textId="77777777" w:rsidR="00634471" w:rsidRDefault="00000000">
            <w:pPr>
              <w:rPr>
                <w14:ligatures w14:val="none"/>
              </w:rPr>
            </w:pPr>
            <w:r>
              <w:rPr>
                <w:b/>
                <w:bCs/>
                <w14:ligatures w14:val="none"/>
              </w:rPr>
              <w:t>Jenis Antarmuka (Interface)</w:t>
            </w:r>
          </w:p>
        </w:tc>
        <w:tc>
          <w:tcPr>
            <w:tcW w:w="0" w:type="auto"/>
          </w:tcPr>
          <w:p w14:paraId="64F9EC16" w14:textId="77777777" w:rsidR="00634471" w:rsidRDefault="00000000">
            <w:pPr>
              <w:rPr>
                <w14:ligatures w14:val="none"/>
              </w:rPr>
            </w:pPr>
            <w:r>
              <w:rPr>
                <w:b/>
                <w:bCs/>
                <w14:ligatures w14:val="none"/>
              </w:rPr>
              <w:t>Kecepatan R/W (Biasa)</w:t>
            </w:r>
          </w:p>
        </w:tc>
        <w:tc>
          <w:tcPr>
            <w:tcW w:w="0" w:type="auto"/>
          </w:tcPr>
          <w:p w14:paraId="62E2F5D6" w14:textId="77777777" w:rsidR="00634471" w:rsidRDefault="00000000">
            <w:pPr>
              <w:rPr>
                <w14:ligatures w14:val="none"/>
              </w:rPr>
            </w:pPr>
            <w:r>
              <w:rPr>
                <w:b/>
                <w:bCs/>
                <w14:ligatures w14:val="none"/>
              </w:rPr>
              <w:t>Kelebihan &amp; Kekurangan</w:t>
            </w:r>
          </w:p>
        </w:tc>
      </w:tr>
      <w:tr w:rsidR="00845DA8" w14:paraId="44372F67" w14:textId="77777777">
        <w:tc>
          <w:tcPr>
            <w:tcW w:w="0" w:type="auto"/>
          </w:tcPr>
          <w:p w14:paraId="250D8EEC" w14:textId="77777777" w:rsidR="00634471" w:rsidRDefault="00000000">
            <w:pPr>
              <w:rPr>
                <w14:ligatures w14:val="none"/>
              </w:rPr>
            </w:pPr>
            <w:r>
              <w:rPr>
                <w14:ligatures w14:val="none"/>
              </w:rPr>
              <w:lastRenderedPageBreak/>
              <w:t>Harddisk (HDD) 3.5"</w:t>
            </w:r>
          </w:p>
        </w:tc>
        <w:tc>
          <w:tcPr>
            <w:tcW w:w="0" w:type="auto"/>
          </w:tcPr>
          <w:p w14:paraId="1430B2E7" w14:textId="04569A2D" w:rsidR="00634471" w:rsidRPr="001749A8" w:rsidRDefault="007123C3">
            <w:pPr>
              <w:rPr>
                <w:lang w:val="en-US"/>
                <w14:ligatures w14:val="none"/>
              </w:rPr>
            </w:pPr>
            <w:r>
              <w:rPr>
                <w:noProof/>
              </w:rPr>
              <w:drawing>
                <wp:inline distT="0" distB="0" distL="0" distR="0" wp14:anchorId="0F4A88A2" wp14:editId="2A1500EC">
                  <wp:extent cx="1843431" cy="1843431"/>
                  <wp:effectExtent l="0" t="0" r="4445" b="4445"/>
                  <wp:docPr id="968901276" name="Picture 31" descr="WD Blue 320GB SATA 3.5&quot; Garansi 1Thn HDD Harddisk Internal - Toko Komputer Surabaya, Rakit PC Ga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WD Blue 320GB SATA 3.5&quot; Garansi 1Thn HDD Harddisk Internal - Toko Komputer Surabaya, Rakit PC Gami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849300" cy="1849300"/>
                          </a:xfrm>
                          <a:prstGeom prst="rect">
                            <a:avLst/>
                          </a:prstGeom>
                          <a:noFill/>
                          <a:ln>
                            <a:noFill/>
                          </a:ln>
                        </pic:spPr>
                      </pic:pic>
                    </a:graphicData>
                  </a:graphic>
                </wp:inline>
              </w:drawing>
            </w:r>
          </w:p>
        </w:tc>
        <w:tc>
          <w:tcPr>
            <w:tcW w:w="0" w:type="auto"/>
          </w:tcPr>
          <w:p w14:paraId="2B4C001E" w14:textId="77777777" w:rsidR="00634471" w:rsidRDefault="00000000">
            <w:pPr>
              <w:rPr>
                <w14:ligatures w14:val="none"/>
              </w:rPr>
            </w:pPr>
            <w:r>
              <w:rPr>
                <w14:ligatures w14:val="none"/>
              </w:rPr>
              <w:t>SATA</w:t>
            </w:r>
          </w:p>
        </w:tc>
        <w:tc>
          <w:tcPr>
            <w:tcW w:w="0" w:type="auto"/>
          </w:tcPr>
          <w:p w14:paraId="1DAD3B38" w14:textId="77777777" w:rsidR="00634471" w:rsidRDefault="00000000">
            <w:pPr>
              <w:rPr>
                <w14:ligatures w14:val="none"/>
              </w:rPr>
            </w:pPr>
            <w:r>
              <w:rPr>
                <w:lang w:val="en-US"/>
                <w14:ligatures w14:val="none"/>
              </w:rPr>
              <w:t>~100 - 150 MB/s</w:t>
            </w:r>
          </w:p>
        </w:tc>
        <w:tc>
          <w:tcPr>
            <w:tcW w:w="0" w:type="auto"/>
          </w:tcPr>
          <w:p w14:paraId="19C58F4A" w14:textId="77777777" w:rsidR="00634471" w:rsidRDefault="00000000">
            <w:pPr>
              <w:rPr>
                <w:lang w:val="en-US"/>
                <w14:ligatures w14:val="none"/>
              </w:rPr>
            </w:pPr>
            <w:r>
              <w:rPr>
                <w:lang w:val="en-US"/>
                <w14:ligatures w14:val="none"/>
              </w:rPr>
              <w:t xml:space="preserve">Kelebihan: Harga/GB sangat murah. </w:t>
            </w:r>
          </w:p>
          <w:p w14:paraId="4B16C959" w14:textId="77777777" w:rsidR="00634471" w:rsidRDefault="00000000">
            <w:pPr>
              <w:rPr>
                <w14:ligatures w14:val="none"/>
              </w:rPr>
            </w:pPr>
            <w:r>
              <w:rPr>
                <w:lang w:val="en-US"/>
                <w14:ligatures w14:val="none"/>
              </w:rPr>
              <w:t>Kekurangan: Lambat, rentan guncangan fisik.</w:t>
            </w:r>
          </w:p>
        </w:tc>
      </w:tr>
      <w:tr w:rsidR="00845DA8" w14:paraId="0A291AF1" w14:textId="77777777">
        <w:tc>
          <w:tcPr>
            <w:tcW w:w="0" w:type="auto"/>
          </w:tcPr>
          <w:p w14:paraId="1422549E" w14:textId="77777777" w:rsidR="00634471" w:rsidRDefault="00000000">
            <w:pPr>
              <w:rPr>
                <w14:ligatures w14:val="none"/>
              </w:rPr>
            </w:pPr>
            <w:r>
              <w:rPr>
                <w14:ligatures w14:val="none"/>
              </w:rPr>
              <w:t>Harddisk (HDD) 2.5"</w:t>
            </w:r>
          </w:p>
        </w:tc>
        <w:tc>
          <w:tcPr>
            <w:tcW w:w="0" w:type="auto"/>
          </w:tcPr>
          <w:p w14:paraId="0414EED8" w14:textId="476C3106" w:rsidR="00634471" w:rsidRPr="001749A8" w:rsidRDefault="007123C3">
            <w:pPr>
              <w:rPr>
                <w:lang w:val="en-US"/>
                <w14:ligatures w14:val="none"/>
              </w:rPr>
            </w:pPr>
            <w:r>
              <w:rPr>
                <w:noProof/>
              </w:rPr>
              <w:drawing>
                <wp:inline distT="0" distB="0" distL="0" distR="0" wp14:anchorId="70AA37E1" wp14:editId="4CFF00BA">
                  <wp:extent cx="2048256" cy="2048256"/>
                  <wp:effectExtent l="0" t="0" r="9525" b="9525"/>
                  <wp:docPr id="1205299958" name="Picture 32" descr="160GB PC Desktop 2.5' Hard Disk Mekanik Internal SATA 6GB/S HDD 5400 Rpm - Cina HDD dan SSD har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160GB PC Desktop 2.5' Hard Disk Mekanik Internal SATA 6GB/S HDD 5400 Rpm - Cina HDD dan SSD harga"/>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049583" cy="2049583"/>
                          </a:xfrm>
                          <a:prstGeom prst="rect">
                            <a:avLst/>
                          </a:prstGeom>
                          <a:noFill/>
                          <a:ln>
                            <a:noFill/>
                          </a:ln>
                        </pic:spPr>
                      </pic:pic>
                    </a:graphicData>
                  </a:graphic>
                </wp:inline>
              </w:drawing>
            </w:r>
          </w:p>
        </w:tc>
        <w:tc>
          <w:tcPr>
            <w:tcW w:w="0" w:type="auto"/>
          </w:tcPr>
          <w:p w14:paraId="321B85D9" w14:textId="77777777" w:rsidR="00634471" w:rsidRDefault="00000000">
            <w:pPr>
              <w:rPr>
                <w14:ligatures w14:val="none"/>
              </w:rPr>
            </w:pPr>
            <w:r>
              <w:rPr>
                <w14:ligatures w14:val="none"/>
              </w:rPr>
              <w:t>SATA</w:t>
            </w:r>
          </w:p>
        </w:tc>
        <w:tc>
          <w:tcPr>
            <w:tcW w:w="0" w:type="auto"/>
          </w:tcPr>
          <w:p w14:paraId="64EAA435" w14:textId="77777777" w:rsidR="00634471" w:rsidRDefault="00000000">
            <w:pPr>
              <w:rPr>
                <w14:ligatures w14:val="none"/>
              </w:rPr>
            </w:pPr>
            <w:r>
              <w:rPr>
                <w:lang w:val="en-US"/>
                <w14:ligatures w14:val="none"/>
              </w:rPr>
              <w:t>~80 - 100 MB/s</w:t>
            </w:r>
          </w:p>
        </w:tc>
        <w:tc>
          <w:tcPr>
            <w:tcW w:w="0" w:type="auto"/>
          </w:tcPr>
          <w:p w14:paraId="18AA5EF2" w14:textId="77777777" w:rsidR="00634471" w:rsidRDefault="00000000">
            <w:pPr>
              <w:rPr>
                <w:lang w:val="en-US"/>
                <w14:ligatures w14:val="none"/>
              </w:rPr>
            </w:pPr>
            <w:r>
              <w:rPr>
                <w:lang w:val="en-US"/>
                <w14:ligatures w14:val="none"/>
              </w:rPr>
              <w:t xml:space="preserve">Kelebihan: Ukuran lebih kecil dari 3.5". </w:t>
            </w:r>
          </w:p>
          <w:p w14:paraId="5B092DA6" w14:textId="77777777" w:rsidR="00634471" w:rsidRDefault="00000000">
            <w:pPr>
              <w:rPr>
                <w14:ligatures w14:val="none"/>
              </w:rPr>
            </w:pPr>
            <w:r>
              <w:rPr>
                <w:lang w:val="en-US"/>
                <w14:ligatures w14:val="none"/>
              </w:rPr>
              <w:t>Kekurangan: Lambat, bising.</w:t>
            </w:r>
          </w:p>
        </w:tc>
      </w:tr>
      <w:tr w:rsidR="00845DA8" w14:paraId="485BD456" w14:textId="77777777">
        <w:tc>
          <w:tcPr>
            <w:tcW w:w="0" w:type="auto"/>
          </w:tcPr>
          <w:p w14:paraId="65FB36A9" w14:textId="77777777" w:rsidR="00634471" w:rsidRDefault="00000000">
            <w:pPr>
              <w:rPr>
                <w14:ligatures w14:val="none"/>
              </w:rPr>
            </w:pPr>
            <w:r>
              <w:rPr>
                <w14:ligatures w14:val="none"/>
              </w:rPr>
              <w:t>SSD SATA 2.5"</w:t>
            </w:r>
          </w:p>
        </w:tc>
        <w:tc>
          <w:tcPr>
            <w:tcW w:w="0" w:type="auto"/>
          </w:tcPr>
          <w:p w14:paraId="716CEA8D" w14:textId="6487E423" w:rsidR="00634471" w:rsidRPr="001749A8" w:rsidRDefault="007123C3">
            <w:pPr>
              <w:rPr>
                <w:lang w:val="en-US"/>
                <w14:ligatures w14:val="none"/>
              </w:rPr>
            </w:pPr>
            <w:r>
              <w:rPr>
                <w:noProof/>
              </w:rPr>
              <w:drawing>
                <wp:inline distT="0" distB="0" distL="0" distR="0" wp14:anchorId="64F58D19" wp14:editId="2AB1C567">
                  <wp:extent cx="1923897" cy="1923897"/>
                  <wp:effectExtent l="0" t="0" r="635" b="635"/>
                  <wp:docPr id="1705582515" name="Picture 33" descr="SSD SATA 2.5 INCH FOR UNTUK LAPTOP DAN AIO ALL IN 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SSD SATA 2.5 INCH FOR UNTUK LAPTOP DAN AIO ALL IN ON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933241" cy="1933241"/>
                          </a:xfrm>
                          <a:prstGeom prst="rect">
                            <a:avLst/>
                          </a:prstGeom>
                          <a:noFill/>
                          <a:ln>
                            <a:noFill/>
                          </a:ln>
                        </pic:spPr>
                      </pic:pic>
                    </a:graphicData>
                  </a:graphic>
                </wp:inline>
              </w:drawing>
            </w:r>
          </w:p>
        </w:tc>
        <w:tc>
          <w:tcPr>
            <w:tcW w:w="0" w:type="auto"/>
          </w:tcPr>
          <w:p w14:paraId="7A6F1868" w14:textId="77777777" w:rsidR="00634471" w:rsidRDefault="00000000">
            <w:pPr>
              <w:rPr>
                <w14:ligatures w14:val="none"/>
              </w:rPr>
            </w:pPr>
            <w:r>
              <w:rPr>
                <w14:ligatures w14:val="none"/>
              </w:rPr>
              <w:t>SATA</w:t>
            </w:r>
          </w:p>
        </w:tc>
        <w:tc>
          <w:tcPr>
            <w:tcW w:w="0" w:type="auto"/>
          </w:tcPr>
          <w:p w14:paraId="13085149" w14:textId="77777777" w:rsidR="00634471" w:rsidRDefault="00000000">
            <w:pPr>
              <w:rPr>
                <w14:ligatures w14:val="none"/>
              </w:rPr>
            </w:pPr>
            <w:r>
              <w:rPr>
                <w:lang w:val="en-US"/>
                <w14:ligatures w14:val="none"/>
              </w:rPr>
              <w:t>~500 - 550 MB/s</w:t>
            </w:r>
          </w:p>
        </w:tc>
        <w:tc>
          <w:tcPr>
            <w:tcW w:w="0" w:type="auto"/>
          </w:tcPr>
          <w:p w14:paraId="4123089B" w14:textId="77777777" w:rsidR="00634471" w:rsidRDefault="00000000">
            <w:pPr>
              <w:rPr>
                <w:lang w:val="en-US"/>
                <w14:ligatures w14:val="none"/>
              </w:rPr>
            </w:pPr>
            <w:r>
              <w:rPr>
                <w:lang w:val="en-US"/>
                <w14:ligatures w14:val="none"/>
              </w:rPr>
              <w:t xml:space="preserve">Kelebihan: Tahan guncangan, jauh lebih cepat dari HDD. </w:t>
            </w:r>
          </w:p>
          <w:p w14:paraId="780DE6CA" w14:textId="77777777" w:rsidR="00634471" w:rsidRDefault="00000000">
            <w:pPr>
              <w:rPr>
                <w14:ligatures w14:val="none"/>
              </w:rPr>
            </w:pPr>
            <w:r>
              <w:rPr>
                <w:lang w:val="en-US"/>
                <w14:ligatures w14:val="none"/>
              </w:rPr>
              <w:t>Kekurangan: Terbatasi kecepatan batas bus SATA III.</w:t>
            </w:r>
          </w:p>
        </w:tc>
      </w:tr>
      <w:tr w:rsidR="00845DA8" w14:paraId="370227E1" w14:textId="77777777">
        <w:tc>
          <w:tcPr>
            <w:tcW w:w="0" w:type="auto"/>
          </w:tcPr>
          <w:p w14:paraId="05EDB1F3" w14:textId="77777777" w:rsidR="00634471" w:rsidRDefault="00000000">
            <w:pPr>
              <w:rPr>
                <w14:ligatures w14:val="none"/>
              </w:rPr>
            </w:pPr>
            <w:r>
              <w:rPr>
                <w14:ligatures w14:val="none"/>
              </w:rPr>
              <w:t>SSD M.2 NVMe</w:t>
            </w:r>
          </w:p>
        </w:tc>
        <w:tc>
          <w:tcPr>
            <w:tcW w:w="0" w:type="auto"/>
          </w:tcPr>
          <w:p w14:paraId="0AD06E6E" w14:textId="24D44312" w:rsidR="00634471" w:rsidRPr="001749A8" w:rsidRDefault="007123C3">
            <w:pPr>
              <w:rPr>
                <w:lang w:val="en-US"/>
                <w14:ligatures w14:val="none"/>
              </w:rPr>
            </w:pPr>
            <w:r>
              <w:rPr>
                <w:noProof/>
              </w:rPr>
              <w:drawing>
                <wp:inline distT="0" distB="0" distL="0" distR="0" wp14:anchorId="24A5543B" wp14:editId="2AE4C92F">
                  <wp:extent cx="1777594" cy="1777594"/>
                  <wp:effectExtent l="0" t="0" r="0" b="0"/>
                  <wp:docPr id="335698311" name="Picture 34" descr="SSD M.2 2280 QLC PCIe Industrial NVMe - Kingston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SSD M.2 2280 QLC PCIe Industrial NVMe - Kingston Technology"/>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786500" cy="1786500"/>
                          </a:xfrm>
                          <a:prstGeom prst="rect">
                            <a:avLst/>
                          </a:prstGeom>
                          <a:noFill/>
                          <a:ln>
                            <a:noFill/>
                          </a:ln>
                        </pic:spPr>
                      </pic:pic>
                    </a:graphicData>
                  </a:graphic>
                </wp:inline>
              </w:drawing>
            </w:r>
          </w:p>
        </w:tc>
        <w:tc>
          <w:tcPr>
            <w:tcW w:w="0" w:type="auto"/>
          </w:tcPr>
          <w:p w14:paraId="79291972" w14:textId="77777777" w:rsidR="00634471" w:rsidRDefault="00000000">
            <w:pPr>
              <w:rPr>
                <w14:ligatures w14:val="none"/>
              </w:rPr>
            </w:pPr>
            <w:r>
              <w:rPr>
                <w14:ligatures w14:val="none"/>
              </w:rPr>
              <w:t>PCIe / M.2</w:t>
            </w:r>
          </w:p>
        </w:tc>
        <w:tc>
          <w:tcPr>
            <w:tcW w:w="0" w:type="auto"/>
          </w:tcPr>
          <w:p w14:paraId="38C2200D" w14:textId="77777777" w:rsidR="00634471" w:rsidRDefault="00000000">
            <w:pPr>
              <w:rPr>
                <w14:ligatures w14:val="none"/>
              </w:rPr>
            </w:pPr>
            <w:r>
              <w:rPr>
                <w:lang w:val="en-US"/>
                <w14:ligatures w14:val="none"/>
              </w:rPr>
              <w:t>~3500 - 7500 MB/s</w:t>
            </w:r>
          </w:p>
        </w:tc>
        <w:tc>
          <w:tcPr>
            <w:tcW w:w="0" w:type="auto"/>
          </w:tcPr>
          <w:p w14:paraId="0A547375" w14:textId="77777777" w:rsidR="00634471" w:rsidRDefault="00000000">
            <w:pPr>
              <w:rPr>
                <w:lang w:val="en-US"/>
                <w14:ligatures w14:val="none"/>
              </w:rPr>
            </w:pPr>
            <w:r>
              <w:rPr>
                <w:lang w:val="en-US"/>
                <w14:ligatures w14:val="none"/>
              </w:rPr>
              <w:t xml:space="preserve">Kelebihan: Kecepatan sangat tinggi, bentuk ringkas (board-only). </w:t>
            </w:r>
          </w:p>
          <w:p w14:paraId="64DE1616" w14:textId="77777777" w:rsidR="00634471" w:rsidRDefault="00000000">
            <w:pPr>
              <w:rPr>
                <w14:ligatures w14:val="none"/>
              </w:rPr>
            </w:pPr>
            <w:r>
              <w:rPr>
                <w:lang w:val="en-US"/>
                <w14:ligatures w14:val="none"/>
              </w:rPr>
              <w:t>Kekurangan: Lebih cepat panas, harga lebih mahal.</w:t>
            </w:r>
          </w:p>
        </w:tc>
      </w:tr>
    </w:tbl>
    <w:p w14:paraId="68C0AD11" w14:textId="77777777" w:rsidR="00634471" w:rsidRDefault="00634471">
      <w:pPr>
        <w:rPr>
          <w:b/>
          <w:bCs/>
        </w:rPr>
      </w:pPr>
    </w:p>
    <w:p w14:paraId="42BC4635" w14:textId="77777777" w:rsidR="00634471" w:rsidRDefault="00000000">
      <w:pPr>
        <w:pStyle w:val="ListParagraph"/>
        <w:numPr>
          <w:ilvl w:val="0"/>
          <w:numId w:val="11"/>
        </w:numPr>
        <w:rPr>
          <w:b/>
          <w:bCs/>
        </w:rPr>
      </w:pPr>
      <w:r>
        <w:rPr>
          <w:b/>
          <w:bCs/>
        </w:rPr>
        <w:lastRenderedPageBreak/>
        <w:t>Processor (CPU): PC Desktop vs Laptop</w:t>
      </w:r>
    </w:p>
    <w:tbl>
      <w:tblPr>
        <w:tblStyle w:val="TableGrid"/>
        <w:tblW w:w="0" w:type="auto"/>
        <w:tblLook w:val="04A0" w:firstRow="1" w:lastRow="0" w:firstColumn="1" w:lastColumn="0" w:noHBand="0" w:noVBand="1"/>
      </w:tblPr>
      <w:tblGrid>
        <w:gridCol w:w="1233"/>
        <w:gridCol w:w="3681"/>
        <w:gridCol w:w="1452"/>
        <w:gridCol w:w="2650"/>
      </w:tblGrid>
      <w:tr w:rsidR="007123C3" w14:paraId="62FA52B9" w14:textId="77777777">
        <w:tc>
          <w:tcPr>
            <w:tcW w:w="0" w:type="auto"/>
          </w:tcPr>
          <w:p w14:paraId="4BDE41B6" w14:textId="77777777" w:rsidR="00634471" w:rsidRDefault="00000000">
            <w:pPr>
              <w:rPr>
                <w14:ligatures w14:val="none"/>
              </w:rPr>
            </w:pPr>
            <w:r>
              <w:rPr>
                <w:b/>
                <w:bCs/>
                <w14:ligatures w14:val="none"/>
              </w:rPr>
              <w:t>Kategori</w:t>
            </w:r>
          </w:p>
        </w:tc>
        <w:tc>
          <w:tcPr>
            <w:tcW w:w="0" w:type="auto"/>
          </w:tcPr>
          <w:p w14:paraId="288BB085" w14:textId="77777777" w:rsidR="00634471" w:rsidRDefault="00000000">
            <w:pPr>
              <w:rPr>
                <w14:ligatures w14:val="none"/>
              </w:rPr>
            </w:pPr>
            <w:r>
              <w:rPr>
                <w:b/>
                <w:bCs/>
                <w14:ligatures w14:val="none"/>
              </w:rPr>
              <w:t>Gambar Socket / Chip</w:t>
            </w:r>
          </w:p>
        </w:tc>
        <w:tc>
          <w:tcPr>
            <w:tcW w:w="0" w:type="auto"/>
          </w:tcPr>
          <w:p w14:paraId="11FFAA26" w14:textId="77777777" w:rsidR="00634471" w:rsidRDefault="00000000">
            <w:pPr>
              <w:rPr>
                <w14:ligatures w14:val="none"/>
              </w:rPr>
            </w:pPr>
            <w:r>
              <w:rPr>
                <w:b/>
                <w:bCs/>
                <w14:ligatures w14:val="none"/>
              </w:rPr>
              <w:t>Contoh Seri Processor</w:t>
            </w:r>
          </w:p>
        </w:tc>
        <w:tc>
          <w:tcPr>
            <w:tcW w:w="0" w:type="auto"/>
          </w:tcPr>
          <w:p w14:paraId="182F2064" w14:textId="77777777" w:rsidR="00634471" w:rsidRDefault="00000000">
            <w:pPr>
              <w:rPr>
                <w14:ligatures w14:val="none"/>
              </w:rPr>
            </w:pPr>
            <w:r>
              <w:rPr>
                <w:b/>
                <w:bCs/>
                <w14:ligatures w14:val="none"/>
              </w:rPr>
              <w:t>Karakteristik Utama (Daya, Konsumsi Baterai, Upgrade)</w:t>
            </w:r>
          </w:p>
        </w:tc>
      </w:tr>
      <w:tr w:rsidR="007123C3" w14:paraId="654B5011" w14:textId="77777777">
        <w:tc>
          <w:tcPr>
            <w:tcW w:w="0" w:type="auto"/>
          </w:tcPr>
          <w:p w14:paraId="38447E77" w14:textId="77777777" w:rsidR="00634471" w:rsidRDefault="00000000">
            <w:pPr>
              <w:rPr>
                <w14:ligatures w14:val="none"/>
              </w:rPr>
            </w:pPr>
            <w:r>
              <w:rPr>
                <w14:ligatures w14:val="none"/>
              </w:rPr>
              <w:t>Processor PC Desktop</w:t>
            </w:r>
          </w:p>
        </w:tc>
        <w:tc>
          <w:tcPr>
            <w:tcW w:w="0" w:type="auto"/>
          </w:tcPr>
          <w:p w14:paraId="36B46D5A" w14:textId="590EF6E1" w:rsidR="00634471" w:rsidRPr="001749A8" w:rsidRDefault="007123C3">
            <w:pPr>
              <w:rPr>
                <w:lang w:val="en-US"/>
                <w14:ligatures w14:val="none"/>
              </w:rPr>
            </w:pPr>
            <w:r>
              <w:rPr>
                <w:noProof/>
              </w:rPr>
              <w:drawing>
                <wp:inline distT="0" distB="0" distL="0" distR="0" wp14:anchorId="717AECCC" wp14:editId="268D4DCE">
                  <wp:extent cx="1997050" cy="1997050"/>
                  <wp:effectExtent l="0" t="0" r="3810" b="3810"/>
                  <wp:docPr id="2081588717" name="Picture 36" descr="Processor Intel Core i5 13400 LGA1700 Tray - ELS.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Processor Intel Core i5 13400 LGA1700 Tray - ELS.I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020110" cy="2020110"/>
                          </a:xfrm>
                          <a:prstGeom prst="rect">
                            <a:avLst/>
                          </a:prstGeom>
                          <a:noFill/>
                          <a:ln>
                            <a:noFill/>
                          </a:ln>
                        </pic:spPr>
                      </pic:pic>
                    </a:graphicData>
                  </a:graphic>
                </wp:inline>
              </w:drawing>
            </w:r>
            <w:r>
              <w:rPr>
                <w:noProof/>
              </w:rPr>
              <w:drawing>
                <wp:inline distT="0" distB="0" distL="0" distR="0" wp14:anchorId="2A6B6973" wp14:editId="4A3E4298">
                  <wp:extent cx="2062886" cy="2062886"/>
                  <wp:effectExtent l="0" t="0" r="0" b="0"/>
                  <wp:docPr id="595638261" name="Picture 37" descr="AMD Ryzen 5 5600 Processor 6 Core 12 Thread Up to 4.5Ghz Box | Tray Garansi Res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AMD Ryzen 5 5600 Processor 6 Core 12 Thread Up to 4.5Ghz Box | Tray Garansi Resmi"/>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066949" cy="2066949"/>
                          </a:xfrm>
                          <a:prstGeom prst="rect">
                            <a:avLst/>
                          </a:prstGeom>
                          <a:noFill/>
                          <a:ln>
                            <a:noFill/>
                          </a:ln>
                        </pic:spPr>
                      </pic:pic>
                    </a:graphicData>
                  </a:graphic>
                </wp:inline>
              </w:drawing>
            </w:r>
          </w:p>
        </w:tc>
        <w:tc>
          <w:tcPr>
            <w:tcW w:w="0" w:type="auto"/>
          </w:tcPr>
          <w:p w14:paraId="42D3F288" w14:textId="77777777" w:rsidR="00634471" w:rsidRDefault="00000000">
            <w:pPr>
              <w:rPr>
                <w14:ligatures w14:val="none"/>
              </w:rPr>
            </w:pPr>
            <w:r>
              <w:rPr>
                <w:i/>
                <w:iCs/>
                <w14:ligatures w14:val="none"/>
              </w:rPr>
              <w:t>Contoh: Intel i5-13400 / AMD Ryzen 5 5600</w:t>
            </w:r>
          </w:p>
        </w:tc>
        <w:tc>
          <w:tcPr>
            <w:tcW w:w="0" w:type="auto"/>
          </w:tcPr>
          <w:p w14:paraId="580C2744" w14:textId="77777777" w:rsidR="00634471" w:rsidRDefault="00000000">
            <w:pPr>
              <w:rPr>
                <w14:ligatures w14:val="none"/>
              </w:rPr>
            </w:pPr>
            <w:r>
              <w:rPr>
                <w:lang w:val="en-US"/>
                <w14:ligatures w14:val="none"/>
              </w:rPr>
              <w:t>Karakteristik Utama: Menggunakan socket lepas-pasang (LGA/PGA), konsumsi daya tinggi (65W - 250W+), performa tinggi, mudah di-upgrade atau diganti.</w:t>
            </w:r>
          </w:p>
        </w:tc>
      </w:tr>
      <w:tr w:rsidR="007123C3" w14:paraId="2C311F92" w14:textId="77777777">
        <w:tc>
          <w:tcPr>
            <w:tcW w:w="0" w:type="auto"/>
          </w:tcPr>
          <w:p w14:paraId="154B7964" w14:textId="77777777" w:rsidR="00634471" w:rsidRDefault="00000000">
            <w:pPr>
              <w:rPr>
                <w14:ligatures w14:val="none"/>
              </w:rPr>
            </w:pPr>
            <w:r>
              <w:rPr>
                <w14:ligatures w14:val="none"/>
              </w:rPr>
              <w:t>Processor Laptop</w:t>
            </w:r>
          </w:p>
        </w:tc>
        <w:tc>
          <w:tcPr>
            <w:tcW w:w="0" w:type="auto"/>
          </w:tcPr>
          <w:p w14:paraId="0B7CA34F" w14:textId="62F900FB" w:rsidR="00634471" w:rsidRPr="001749A8" w:rsidRDefault="007123C3">
            <w:pPr>
              <w:rPr>
                <w:lang w:val="en-US"/>
                <w14:ligatures w14:val="none"/>
              </w:rPr>
            </w:pPr>
            <w:r>
              <w:rPr>
                <w:noProof/>
              </w:rPr>
              <w:drawing>
                <wp:inline distT="0" distB="0" distL="0" distR="0" wp14:anchorId="0B0BDECF" wp14:editId="7D3363AE">
                  <wp:extent cx="1967789" cy="1027933"/>
                  <wp:effectExtent l="0" t="0" r="0" b="1270"/>
                  <wp:docPr id="239394878" name="Picture 38" descr="Intel Core i5-1335U: Prosesor Hemat Daya untuk Multitasking | erablue.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Intel Core i5-1335U: Prosesor Hemat Daya untuk Multitasking | erablue.id"/>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981293" cy="1034987"/>
                          </a:xfrm>
                          <a:prstGeom prst="rect">
                            <a:avLst/>
                          </a:prstGeom>
                          <a:noFill/>
                          <a:ln>
                            <a:noFill/>
                          </a:ln>
                        </pic:spPr>
                      </pic:pic>
                    </a:graphicData>
                  </a:graphic>
                </wp:inline>
              </w:drawing>
            </w:r>
          </w:p>
        </w:tc>
        <w:tc>
          <w:tcPr>
            <w:tcW w:w="0" w:type="auto"/>
          </w:tcPr>
          <w:p w14:paraId="4791C718" w14:textId="77777777" w:rsidR="00634471" w:rsidRDefault="00000000">
            <w:pPr>
              <w:rPr>
                <w14:ligatures w14:val="none"/>
              </w:rPr>
            </w:pPr>
            <w:r>
              <w:rPr>
                <w:i/>
                <w:iCs/>
                <w14:ligatures w14:val="none"/>
              </w:rPr>
              <w:t>Contoh: Intel i5-1335U / AMD Ryzen 5 7530U</w:t>
            </w:r>
          </w:p>
        </w:tc>
        <w:tc>
          <w:tcPr>
            <w:tcW w:w="0" w:type="auto"/>
          </w:tcPr>
          <w:p w14:paraId="3E8FC2CE" w14:textId="77777777" w:rsidR="00634471" w:rsidRDefault="00000000">
            <w:pPr>
              <w:rPr>
                <w14:ligatures w14:val="none"/>
              </w:rPr>
            </w:pPr>
            <w:r>
              <w:rPr>
                <w:lang w:val="en-US"/>
                <w14:ligatures w14:val="none"/>
              </w:rPr>
              <w:t>Karakteristik Utama: Ter-solder langsung ke motherboard (BGA), hemat daya (15W - 45W) untuk efisiensi baterai, performa disesuaikan pendingin, tidak bisa di-upgrade.</w:t>
            </w:r>
          </w:p>
        </w:tc>
      </w:tr>
    </w:tbl>
    <w:p w14:paraId="7394E97F" w14:textId="77777777" w:rsidR="00634471" w:rsidRDefault="00000000">
      <w:r>
        <w:rPr>
          <w:b/>
          <w:bCs/>
        </w:rPr>
        <w:t>Pertanyaan Analisis Processor:</w:t>
      </w:r>
    </w:p>
    <w:p w14:paraId="32CE9597" w14:textId="77777777" w:rsidR="00634471" w:rsidRDefault="00000000">
      <w:r>
        <w:t>Mengapa sebagian besar processor laptop disolder (</w:t>
      </w:r>
      <w:r>
        <w:rPr>
          <w:i/>
          <w:iCs/>
        </w:rPr>
        <w:t>soldered/BGA</w:t>
      </w:r>
      <w:r>
        <w:t>) ke motherboard, sedangkan processor PC Desktop menggunakan socket yang bisa dilepas?</w:t>
      </w:r>
    </w:p>
    <w:p w14:paraId="3A4D7D6D" w14:textId="77777777" w:rsidR="00634471" w:rsidRDefault="00000000">
      <w:pPr>
        <w:pStyle w:val="ListParagraph"/>
        <w:numPr>
          <w:ilvl w:val="0"/>
          <w:numId w:val="11"/>
        </w:numPr>
      </w:pPr>
      <w:r>
        <w:rPr>
          <w:b/>
          <w:bCs/>
        </w:rPr>
        <w:t>Sistem Pendingin Processor (Heatsink Fan / HSF)</w:t>
      </w:r>
    </w:p>
    <w:p w14:paraId="49D18195" w14:textId="77777777" w:rsidR="00634471" w:rsidRDefault="00000000">
      <w:pPr>
        <w:numPr>
          <w:ilvl w:val="0"/>
          <w:numId w:val="12"/>
        </w:numPr>
      </w:pPr>
      <w:r>
        <w:rPr>
          <w:b/>
          <w:bCs/>
        </w:rPr>
        <w:t>Pendingin PC (Heatsink Fan / HSF Air Cooler)</w:t>
      </w:r>
    </w:p>
    <w:p w14:paraId="056519CF" w14:textId="602C29E9" w:rsidR="00634471" w:rsidRDefault="00000000">
      <w:pPr>
        <w:numPr>
          <w:ilvl w:val="1"/>
          <w:numId w:val="12"/>
        </w:numPr>
      </w:pPr>
      <w:r>
        <w:lastRenderedPageBreak/>
        <w:t xml:space="preserve">Gambar Komponen: </w:t>
      </w:r>
      <w:r>
        <w:rPr>
          <w:i/>
          <w:iCs/>
        </w:rPr>
        <w:t>(Tempel Gambar Stock / Tower HSF)</w:t>
      </w:r>
      <w:r w:rsidR="00000C5C">
        <w:rPr>
          <w:i/>
          <w:iCs/>
          <w:lang w:val="en-US"/>
        </w:rPr>
        <w:t xml:space="preserve"> </w:t>
      </w:r>
      <w:r w:rsidR="00000C5C">
        <w:rPr>
          <w:noProof/>
        </w:rPr>
        <w:drawing>
          <wp:inline distT="0" distB="0" distL="0" distR="0" wp14:anchorId="3ADB01B1" wp14:editId="6DAB8DBA">
            <wp:extent cx="1148486" cy="1148486"/>
            <wp:effectExtent l="0" t="0" r="0" b="0"/>
            <wp:docPr id="1441046783" name="Picture 42" descr="ARX® - Di roundup review HSF Tower 12cm tahun lalu, kami mendapati satu HSF yang punya price to performance yang sangat menarik! Tidak lain dan tidak bukan adalah ID-Cooling SE-224-XT, di komuni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ARX® - Di roundup review HSF Tower 12cm tahun lalu, kami mendapati satu HSF yang punya price to performance yang sangat menarik! Tidak lain dan tidak bukan adalah ID-Cooling SE-224-XT, di komunitas"/>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151859" cy="1151859"/>
                    </a:xfrm>
                    <a:prstGeom prst="rect">
                      <a:avLst/>
                    </a:prstGeom>
                    <a:noFill/>
                    <a:ln>
                      <a:noFill/>
                    </a:ln>
                  </pic:spPr>
                </pic:pic>
              </a:graphicData>
            </a:graphic>
          </wp:inline>
        </w:drawing>
      </w:r>
    </w:p>
    <w:p w14:paraId="129BC42A" w14:textId="77777777" w:rsidR="00634471" w:rsidRDefault="00000000">
      <w:pPr>
        <w:numPr>
          <w:ilvl w:val="1"/>
          <w:numId w:val="12"/>
        </w:numPr>
      </w:pPr>
      <w:r>
        <w:t xml:space="preserve">Komponen Utama: </w:t>
      </w:r>
      <w:r>
        <w:rPr>
          <w:b/>
          <w:bCs/>
          <w:lang w:val="en-US"/>
        </w:rPr>
        <w:t>Baseplate tembaga/aluminium, Heatpipe tembaga, Fin/Sirip Aluminium, dan Kipas Fan.</w:t>
      </w:r>
    </w:p>
    <w:p w14:paraId="7CC127F1" w14:textId="77777777" w:rsidR="00634471" w:rsidRDefault="00000000">
      <w:pPr>
        <w:numPr>
          <w:ilvl w:val="1"/>
          <w:numId w:val="12"/>
        </w:numPr>
      </w:pPr>
      <w:r>
        <w:t>Prinsip Kerja &amp; Efisiensi:</w:t>
      </w:r>
      <w:r>
        <w:rPr>
          <w:lang w:val="en-US"/>
        </w:rPr>
        <w:t xml:space="preserve"> </w:t>
      </w:r>
      <w:r>
        <w:rPr>
          <w:b/>
          <w:bCs/>
          <w:lang w:val="en-US"/>
        </w:rPr>
        <w:t>Panas CPU diserap baseplate, dialirkan melalui heatpipe menuju sirip-sirip aluminium, lalu ditiup oleh kipas. Sangat efisien karena ukuran heatsink besar.</w:t>
      </w:r>
    </w:p>
    <w:p w14:paraId="19263A98" w14:textId="77777777" w:rsidR="00634471" w:rsidRDefault="00000000">
      <w:pPr>
        <w:numPr>
          <w:ilvl w:val="0"/>
          <w:numId w:val="12"/>
        </w:numPr>
      </w:pPr>
      <w:r>
        <w:rPr>
          <w:b/>
          <w:bCs/>
        </w:rPr>
        <w:t>Pendingin Laptop (Heatpipe + Blower Fan)</w:t>
      </w:r>
    </w:p>
    <w:p w14:paraId="6AA29E60" w14:textId="6538B3F7" w:rsidR="00634471" w:rsidRDefault="00000000">
      <w:pPr>
        <w:numPr>
          <w:ilvl w:val="1"/>
          <w:numId w:val="12"/>
        </w:numPr>
      </w:pPr>
      <w:r>
        <w:t xml:space="preserve">Gambar Komponen: </w:t>
      </w:r>
      <w:r>
        <w:rPr>
          <w:i/>
          <w:iCs/>
        </w:rPr>
        <w:t>(Tempel Gambar Heatpipe Laptop)</w:t>
      </w:r>
      <w:r w:rsidR="00000C5C">
        <w:rPr>
          <w:i/>
          <w:iCs/>
          <w:lang w:val="en-US"/>
        </w:rPr>
        <w:t xml:space="preserve"> </w:t>
      </w:r>
      <w:r w:rsidR="006509D0">
        <w:rPr>
          <w:noProof/>
          <w14:ligatures w14:val="none"/>
        </w:rPr>
        <w:drawing>
          <wp:inline distT="0" distB="0" distL="0" distR="0" wp14:anchorId="4B5CF9C6" wp14:editId="72F15A1A">
            <wp:extent cx="3072384" cy="3072384"/>
            <wp:effectExtent l="0" t="0" r="0" b="0"/>
            <wp:docPr id="4942336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233612" name="Picture 494233612"/>
                    <pic:cNvPicPr/>
                  </pic:nvPicPr>
                  <pic:blipFill>
                    <a:blip r:embed="rId46"/>
                    <a:stretch>
                      <a:fillRect/>
                    </a:stretch>
                  </pic:blipFill>
                  <pic:spPr>
                    <a:xfrm>
                      <a:off x="0" y="0"/>
                      <a:ext cx="3076994" cy="3076994"/>
                    </a:xfrm>
                    <a:prstGeom prst="rect">
                      <a:avLst/>
                    </a:prstGeom>
                  </pic:spPr>
                </pic:pic>
              </a:graphicData>
            </a:graphic>
          </wp:inline>
        </w:drawing>
      </w:r>
      <w:r w:rsidR="006509D0">
        <w:rPr>
          <w:noProof/>
        </w:rPr>
        <mc:AlternateContent>
          <mc:Choice Requires="wps">
            <w:drawing>
              <wp:inline distT="0" distB="0" distL="0" distR="0" wp14:anchorId="40415F78" wp14:editId="55C6286D">
                <wp:extent cx="307340" cy="307340"/>
                <wp:effectExtent l="0" t="0" r="0" b="0"/>
                <wp:docPr id="1232906106"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A6B149" id="Rectangle 4"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p w14:paraId="7BA2BBD0" w14:textId="77777777" w:rsidR="00634471" w:rsidRDefault="00000000">
      <w:pPr>
        <w:numPr>
          <w:ilvl w:val="1"/>
          <w:numId w:val="12"/>
        </w:numPr>
      </w:pPr>
      <w:r>
        <w:t xml:space="preserve">Komponen Utama: </w:t>
      </w:r>
      <w:r>
        <w:rPr>
          <w:b/>
          <w:bCs/>
          <w:lang w:val="en-US"/>
        </w:rPr>
        <w:t>Cold plate tembaga pipih, Heatpipe pipih, Radiator mini (fin tipis), Kipas Blower (Turbine Fan).</w:t>
      </w:r>
    </w:p>
    <w:p w14:paraId="2D0C0CD4" w14:textId="77777777" w:rsidR="00634471" w:rsidRDefault="00000000">
      <w:pPr>
        <w:numPr>
          <w:ilvl w:val="1"/>
          <w:numId w:val="12"/>
        </w:numPr>
      </w:pPr>
      <w:r>
        <w:t xml:space="preserve">Prinsip Kerja &amp; Efisiensi: </w:t>
      </w:r>
      <w:r>
        <w:rPr>
          <w:b/>
          <w:bCs/>
          <w:lang w:val="en-US"/>
        </w:rPr>
        <w:t>Panas dialirkan lewat heatpipe pipih menuju radiator di tepi bodi laptop, kemudian ditiup keluar bodi oleh kipas blower. Cukup efisien untuk ruang terbatas, tetapi kipas bekerja lebih keras pada putaran tinggi (noisy).</w:t>
      </w:r>
    </w:p>
    <w:p w14:paraId="4254FB01" w14:textId="77777777" w:rsidR="00634471" w:rsidRDefault="00000000">
      <w:pPr>
        <w:rPr>
          <w:b/>
          <w:bCs/>
        </w:rPr>
      </w:pPr>
      <w:r>
        <w:rPr>
          <w:b/>
          <w:bCs/>
        </w:rPr>
        <w:t>Kegiatan 3: Merancang Spesifikasi Komputer / Laptop &amp; Estimasi Harga</w:t>
      </w:r>
    </w:p>
    <w:p w14:paraId="512E34F9" w14:textId="77777777" w:rsidR="00634471" w:rsidRDefault="00000000">
      <w:r>
        <w:rPr>
          <w:b/>
          <w:bCs/>
        </w:rPr>
        <w:t>Pilih Salah Satu Skenario Berikut:</w:t>
      </w:r>
    </w:p>
    <w:p w14:paraId="74B3059A" w14:textId="77777777" w:rsidR="00634471" w:rsidRDefault="00000000">
      <w:pPr>
        <w:numPr>
          <w:ilvl w:val="0"/>
          <w:numId w:val="13"/>
        </w:numPr>
        <w:rPr>
          <w:strike/>
        </w:rPr>
      </w:pPr>
      <w:r>
        <w:rPr>
          <w:b/>
          <w:bCs/>
          <w:strike/>
        </w:rPr>
        <w:t>Skenario A (Perakitan PC Desktop Desain/Gaming - Budget Rp 8.000.000 - Rp 10.000.000):</w:t>
      </w:r>
      <w:r>
        <w:rPr>
          <w:strike/>
        </w:rPr>
        <w:t xml:space="preserve"> Susun spesifikasi rakitan PC utuh untuk kebutuhan editing video dan game.</w:t>
      </w:r>
    </w:p>
    <w:p w14:paraId="12EADA49" w14:textId="77777777" w:rsidR="00634471" w:rsidRDefault="00000000">
      <w:pPr>
        <w:numPr>
          <w:ilvl w:val="0"/>
          <w:numId w:val="13"/>
        </w:numPr>
      </w:pPr>
      <w:r>
        <w:rPr>
          <w:b/>
          <w:bCs/>
        </w:rPr>
        <w:lastRenderedPageBreak/>
        <w:t>Skenario B (Pembelian Laptop Kuliah/Kerja - Budget Rp 6.000.000 - Rp 8.000.000):</w:t>
      </w:r>
      <w:r>
        <w:t xml:space="preserve"> Cari unit laptop di pasaran yang paling ideal untuk mengetik dokumen, meeting online, dan daya tahan baterai tinggi.</w:t>
      </w:r>
    </w:p>
    <w:p w14:paraId="56C4E761" w14:textId="77777777" w:rsidR="00634471" w:rsidRDefault="00000000">
      <w:pPr>
        <w:rPr>
          <w:b/>
          <w:bCs/>
        </w:rPr>
      </w:pPr>
      <w:r>
        <w:rPr>
          <w:b/>
          <w:bCs/>
        </w:rPr>
        <w:t>Tabel Rancangan Anggaran Biaya (RAB)</w:t>
      </w:r>
    </w:p>
    <w:p w14:paraId="5AED4B4E" w14:textId="77777777" w:rsidR="00634471" w:rsidRDefault="00000000">
      <w:r>
        <w:rPr>
          <w:i/>
          <w:iCs/>
        </w:rPr>
        <w:t>Skenario yang Dipilih:</w:t>
      </w:r>
      <w:r>
        <w:t xml:space="preserve"> </w:t>
      </w:r>
      <w:r>
        <w:rPr>
          <w:b/>
          <w:bCs/>
          <w:strike/>
        </w:rPr>
        <w:t>Skenario A</w:t>
      </w:r>
      <w:r>
        <w:rPr>
          <w:b/>
          <w:bCs/>
        </w:rPr>
        <w:t xml:space="preserve"> / Skenario B</w:t>
      </w:r>
      <w:r>
        <w:t xml:space="preserve"> </w:t>
      </w:r>
      <w:r>
        <w:rPr>
          <w:i/>
          <w:iCs/>
        </w:rPr>
        <w:t>(Coret yang tidak dipilih)</w:t>
      </w:r>
    </w:p>
    <w:tbl>
      <w:tblPr>
        <w:tblStyle w:val="TableGrid"/>
        <w:tblW w:w="0" w:type="auto"/>
        <w:tblLook w:val="04A0" w:firstRow="1" w:lastRow="0" w:firstColumn="1" w:lastColumn="0" w:noHBand="0" w:noVBand="1"/>
      </w:tblPr>
      <w:tblGrid>
        <w:gridCol w:w="1390"/>
        <w:gridCol w:w="3068"/>
        <w:gridCol w:w="1461"/>
        <w:gridCol w:w="1832"/>
        <w:gridCol w:w="1265"/>
      </w:tblGrid>
      <w:tr w:rsidR="00634471" w14:paraId="12D4227D" w14:textId="77777777">
        <w:tc>
          <w:tcPr>
            <w:tcW w:w="1390" w:type="dxa"/>
          </w:tcPr>
          <w:p w14:paraId="5C6ECBB9" w14:textId="77777777" w:rsidR="00634471" w:rsidRDefault="00000000">
            <w:pPr>
              <w:rPr>
                <w14:ligatures w14:val="none"/>
              </w:rPr>
            </w:pPr>
            <w:r>
              <w:rPr>
                <w:b/>
                <w:bCs/>
                <w14:ligatures w14:val="none"/>
              </w:rPr>
              <w:t>No</w:t>
            </w:r>
          </w:p>
        </w:tc>
        <w:tc>
          <w:tcPr>
            <w:tcW w:w="3068" w:type="dxa"/>
          </w:tcPr>
          <w:p w14:paraId="218A50A0" w14:textId="77777777" w:rsidR="00634471" w:rsidRDefault="00000000">
            <w:pPr>
              <w:rPr>
                <w14:ligatures w14:val="none"/>
              </w:rPr>
            </w:pPr>
            <w:r>
              <w:rPr>
                <w:b/>
                <w:bCs/>
                <w14:ligatures w14:val="none"/>
              </w:rPr>
              <w:t>Nama Komponen / Perangkat</w:t>
            </w:r>
          </w:p>
        </w:tc>
        <w:tc>
          <w:tcPr>
            <w:tcW w:w="0" w:type="auto"/>
          </w:tcPr>
          <w:p w14:paraId="5243CA7D" w14:textId="77777777" w:rsidR="00634471" w:rsidRDefault="00000000">
            <w:pPr>
              <w:rPr>
                <w14:ligatures w14:val="none"/>
              </w:rPr>
            </w:pPr>
            <w:r>
              <w:rPr>
                <w:b/>
                <w:bCs/>
                <w14:ligatures w14:val="none"/>
              </w:rPr>
              <w:t>Merk &amp; Tipe Spesifik</w:t>
            </w:r>
          </w:p>
        </w:tc>
        <w:tc>
          <w:tcPr>
            <w:tcW w:w="0" w:type="auto"/>
          </w:tcPr>
          <w:p w14:paraId="0DBBF860" w14:textId="77777777" w:rsidR="00634471" w:rsidRDefault="00000000">
            <w:pPr>
              <w:rPr>
                <w14:ligatures w14:val="none"/>
              </w:rPr>
            </w:pPr>
            <w:r>
              <w:rPr>
                <w:b/>
                <w:bCs/>
                <w14:ligatures w14:val="none"/>
              </w:rPr>
              <w:t>Spesifikasi Singkat</w:t>
            </w:r>
          </w:p>
        </w:tc>
        <w:tc>
          <w:tcPr>
            <w:tcW w:w="0" w:type="auto"/>
          </w:tcPr>
          <w:p w14:paraId="7F3441FA" w14:textId="77777777" w:rsidR="00634471" w:rsidRDefault="00000000">
            <w:pPr>
              <w:rPr>
                <w14:ligatures w14:val="none"/>
              </w:rPr>
            </w:pPr>
            <w:r>
              <w:rPr>
                <w:b/>
                <w:bCs/>
                <w14:ligatures w14:val="none"/>
              </w:rPr>
              <w:t>Estimasi Harga (Rp)</w:t>
            </w:r>
          </w:p>
        </w:tc>
      </w:tr>
      <w:tr w:rsidR="00634471" w14:paraId="53295B0C" w14:textId="77777777">
        <w:tc>
          <w:tcPr>
            <w:tcW w:w="1390" w:type="dxa"/>
          </w:tcPr>
          <w:p w14:paraId="6F3BC2E4" w14:textId="77777777" w:rsidR="00634471" w:rsidRDefault="00000000">
            <w:pPr>
              <w:rPr>
                <w14:ligatures w14:val="none"/>
              </w:rPr>
            </w:pPr>
            <w:r>
              <w:rPr>
                <w14:ligatures w14:val="none"/>
              </w:rPr>
              <w:t>1</w:t>
            </w:r>
          </w:p>
        </w:tc>
        <w:tc>
          <w:tcPr>
            <w:tcW w:w="3068" w:type="dxa"/>
          </w:tcPr>
          <w:p w14:paraId="62B0887B" w14:textId="77777777" w:rsidR="00634471" w:rsidRDefault="00000000">
            <w:pPr>
              <w:rPr>
                <w14:ligatures w14:val="none"/>
              </w:rPr>
            </w:pPr>
            <w:r>
              <w:rPr>
                <w14:ligatures w14:val="none"/>
              </w:rPr>
              <w:t>Processor / Unit Laptop Utama</w:t>
            </w:r>
          </w:p>
        </w:tc>
        <w:tc>
          <w:tcPr>
            <w:tcW w:w="0" w:type="auto"/>
          </w:tcPr>
          <w:p w14:paraId="2970C701" w14:textId="77777777" w:rsidR="00634471" w:rsidRDefault="00000000">
            <w:pPr>
              <w:rPr>
                <w14:ligatures w14:val="none"/>
              </w:rPr>
            </w:pPr>
            <w:r>
              <w:rPr>
                <w:lang w:val="en-US"/>
                <w14:ligatures w14:val="none"/>
              </w:rPr>
              <w:t>Asus Vivobook Go 15 (E1504FA)</w:t>
            </w:r>
          </w:p>
        </w:tc>
        <w:tc>
          <w:tcPr>
            <w:tcW w:w="0" w:type="auto"/>
          </w:tcPr>
          <w:p w14:paraId="668F2F8D" w14:textId="77777777" w:rsidR="00634471" w:rsidRDefault="00000000">
            <w:pPr>
              <w:rPr>
                <w14:ligatures w14:val="none"/>
              </w:rPr>
            </w:pPr>
            <w:r>
              <w:rPr>
                <w:lang w:val="en-US"/>
                <w14:ligatures w14:val="none"/>
              </w:rPr>
              <w:t>AMD Ryzen 5 7520U (4 Cores / 8 Threads), Layar 15.6" FHD IPS, Baterai 42Wh</w:t>
            </w:r>
          </w:p>
        </w:tc>
        <w:tc>
          <w:tcPr>
            <w:tcW w:w="0" w:type="auto"/>
          </w:tcPr>
          <w:p w14:paraId="1E202B49" w14:textId="77777777" w:rsidR="00634471" w:rsidRDefault="00000000">
            <w:pPr>
              <w:rPr>
                <w14:ligatures w14:val="none"/>
              </w:rPr>
            </w:pPr>
            <w:r>
              <w:rPr>
                <w:lang w:val="en-US"/>
                <w14:ligatures w14:val="none"/>
              </w:rPr>
              <w:t>Rp 7.100.000</w:t>
            </w:r>
          </w:p>
        </w:tc>
      </w:tr>
      <w:tr w:rsidR="00634471" w14:paraId="2F626099" w14:textId="77777777">
        <w:tc>
          <w:tcPr>
            <w:tcW w:w="1390" w:type="dxa"/>
          </w:tcPr>
          <w:p w14:paraId="7496B8CB" w14:textId="77777777" w:rsidR="00634471" w:rsidRDefault="00000000">
            <w:pPr>
              <w:rPr>
                <w14:ligatures w14:val="none"/>
              </w:rPr>
            </w:pPr>
            <w:r>
              <w:rPr>
                <w14:ligatures w14:val="none"/>
              </w:rPr>
              <w:t>2</w:t>
            </w:r>
          </w:p>
        </w:tc>
        <w:tc>
          <w:tcPr>
            <w:tcW w:w="3068" w:type="dxa"/>
          </w:tcPr>
          <w:p w14:paraId="553C30FE" w14:textId="77777777" w:rsidR="00634471" w:rsidRDefault="00000000">
            <w:pPr>
              <w:rPr>
                <w14:ligatures w14:val="none"/>
              </w:rPr>
            </w:pPr>
            <w:r>
              <w:rPr>
                <w14:ligatures w14:val="none"/>
              </w:rPr>
              <w:t xml:space="preserve">Motherboard </w:t>
            </w:r>
            <w:r>
              <w:rPr>
                <w:i/>
                <w:iCs/>
                <w14:ligatures w14:val="none"/>
              </w:rPr>
              <w:t>(jika rakit PC)</w:t>
            </w:r>
          </w:p>
        </w:tc>
        <w:tc>
          <w:tcPr>
            <w:tcW w:w="0" w:type="auto"/>
          </w:tcPr>
          <w:p w14:paraId="013053D3" w14:textId="77777777" w:rsidR="00634471" w:rsidRDefault="00634471">
            <w:pPr>
              <w:rPr>
                <w14:ligatures w14:val="none"/>
              </w:rPr>
            </w:pPr>
          </w:p>
        </w:tc>
        <w:tc>
          <w:tcPr>
            <w:tcW w:w="0" w:type="auto"/>
          </w:tcPr>
          <w:p w14:paraId="360C6712" w14:textId="77777777" w:rsidR="00634471" w:rsidRDefault="00634471">
            <w:pPr>
              <w:rPr>
                <w14:ligatures w14:val="none"/>
              </w:rPr>
            </w:pPr>
          </w:p>
        </w:tc>
        <w:tc>
          <w:tcPr>
            <w:tcW w:w="0" w:type="auto"/>
          </w:tcPr>
          <w:p w14:paraId="14DAF7D5" w14:textId="77777777" w:rsidR="00634471" w:rsidRDefault="00634471">
            <w:pPr>
              <w:rPr>
                <w14:ligatures w14:val="none"/>
              </w:rPr>
            </w:pPr>
          </w:p>
        </w:tc>
      </w:tr>
      <w:tr w:rsidR="00634471" w14:paraId="30CE9CBD" w14:textId="77777777">
        <w:tc>
          <w:tcPr>
            <w:tcW w:w="1390" w:type="dxa"/>
          </w:tcPr>
          <w:p w14:paraId="6C20AC97" w14:textId="77777777" w:rsidR="00634471" w:rsidRDefault="00000000">
            <w:pPr>
              <w:rPr>
                <w14:ligatures w14:val="none"/>
              </w:rPr>
            </w:pPr>
            <w:r>
              <w:rPr>
                <w14:ligatures w14:val="none"/>
              </w:rPr>
              <w:t>3</w:t>
            </w:r>
          </w:p>
        </w:tc>
        <w:tc>
          <w:tcPr>
            <w:tcW w:w="3068" w:type="dxa"/>
          </w:tcPr>
          <w:p w14:paraId="3C8A02FC" w14:textId="77777777" w:rsidR="00634471" w:rsidRDefault="00000000">
            <w:pPr>
              <w:rPr>
                <w14:ligatures w14:val="none"/>
              </w:rPr>
            </w:pPr>
            <w:r>
              <w:rPr>
                <w14:ligatures w14:val="none"/>
              </w:rPr>
              <w:t>RAM</w:t>
            </w:r>
          </w:p>
        </w:tc>
        <w:tc>
          <w:tcPr>
            <w:tcW w:w="0" w:type="auto"/>
          </w:tcPr>
          <w:p w14:paraId="15A14734" w14:textId="77777777" w:rsidR="00634471" w:rsidRDefault="00000000">
            <w:pPr>
              <w:rPr>
                <w14:ligatures w14:val="none"/>
              </w:rPr>
            </w:pPr>
            <w:r>
              <w:rPr>
                <w:lang w:val="en-US"/>
                <w14:ligatures w14:val="none"/>
              </w:rPr>
              <w:t>Onboard LPDDR5</w:t>
            </w:r>
          </w:p>
        </w:tc>
        <w:tc>
          <w:tcPr>
            <w:tcW w:w="0" w:type="auto"/>
          </w:tcPr>
          <w:p w14:paraId="67355E92" w14:textId="77777777" w:rsidR="00634471" w:rsidRDefault="00000000">
            <w:pPr>
              <w:rPr>
                <w14:ligatures w14:val="none"/>
              </w:rPr>
            </w:pPr>
            <w:r>
              <w:rPr>
                <w:lang w:val="en-US"/>
                <w14:ligatures w14:val="none"/>
              </w:rPr>
              <w:t>16GB LPDDR5-5500 MHz</w:t>
            </w:r>
          </w:p>
        </w:tc>
        <w:tc>
          <w:tcPr>
            <w:tcW w:w="0" w:type="auto"/>
          </w:tcPr>
          <w:p w14:paraId="0579E83A" w14:textId="77777777" w:rsidR="00634471" w:rsidRDefault="00000000">
            <w:pPr>
              <w:rPr>
                <w14:ligatures w14:val="none"/>
              </w:rPr>
            </w:pPr>
            <w:r>
              <w:rPr>
                <w:lang w:val="en-US"/>
                <w14:ligatures w14:val="none"/>
              </w:rPr>
              <w:t xml:space="preserve">Sudah termasuk </w:t>
            </w:r>
          </w:p>
        </w:tc>
      </w:tr>
      <w:tr w:rsidR="00634471" w14:paraId="06EA8A9A" w14:textId="77777777">
        <w:tc>
          <w:tcPr>
            <w:tcW w:w="1390" w:type="dxa"/>
          </w:tcPr>
          <w:p w14:paraId="015FC3D3" w14:textId="77777777" w:rsidR="00634471" w:rsidRDefault="00000000">
            <w:pPr>
              <w:rPr>
                <w14:ligatures w14:val="none"/>
              </w:rPr>
            </w:pPr>
            <w:r>
              <w:rPr>
                <w14:ligatures w14:val="none"/>
              </w:rPr>
              <w:t>4</w:t>
            </w:r>
          </w:p>
        </w:tc>
        <w:tc>
          <w:tcPr>
            <w:tcW w:w="3068" w:type="dxa"/>
          </w:tcPr>
          <w:p w14:paraId="51E81BDD" w14:textId="77777777" w:rsidR="00634471" w:rsidRDefault="00000000">
            <w:pPr>
              <w:rPr>
                <w14:ligatures w14:val="none"/>
              </w:rPr>
            </w:pPr>
            <w:r>
              <w:rPr>
                <w14:ligatures w14:val="none"/>
              </w:rPr>
              <w:t>Storage (SSD/HDD)</w:t>
            </w:r>
          </w:p>
        </w:tc>
        <w:tc>
          <w:tcPr>
            <w:tcW w:w="0" w:type="auto"/>
          </w:tcPr>
          <w:p w14:paraId="5081DF8D" w14:textId="77777777" w:rsidR="00634471" w:rsidRDefault="00000000">
            <w:pPr>
              <w:rPr>
                <w14:ligatures w14:val="none"/>
              </w:rPr>
            </w:pPr>
            <w:r>
              <w:rPr>
                <w:lang w:val="en-US"/>
                <w14:ligatures w14:val="none"/>
              </w:rPr>
              <w:t>NVMe M.2 SSD</w:t>
            </w:r>
          </w:p>
        </w:tc>
        <w:tc>
          <w:tcPr>
            <w:tcW w:w="0" w:type="auto"/>
          </w:tcPr>
          <w:p w14:paraId="216A099A" w14:textId="77777777" w:rsidR="00634471" w:rsidRDefault="00000000">
            <w:pPr>
              <w:rPr>
                <w14:ligatures w14:val="none"/>
              </w:rPr>
            </w:pPr>
            <w:r>
              <w:rPr>
                <w:lang w:val="en-US"/>
                <w14:ligatures w14:val="none"/>
              </w:rPr>
              <w:t>512GB SSD M.2 NVMe PCIe 3.0</w:t>
            </w:r>
          </w:p>
        </w:tc>
        <w:tc>
          <w:tcPr>
            <w:tcW w:w="0" w:type="auto"/>
          </w:tcPr>
          <w:p w14:paraId="7BFF2991" w14:textId="77777777" w:rsidR="00634471" w:rsidRDefault="00000000">
            <w:pPr>
              <w:rPr>
                <w14:ligatures w14:val="none"/>
              </w:rPr>
            </w:pPr>
            <w:r>
              <w:rPr>
                <w:lang w:val="en-US"/>
                <w14:ligatures w14:val="none"/>
              </w:rPr>
              <w:t xml:space="preserve">Sudah termasuk </w:t>
            </w:r>
          </w:p>
        </w:tc>
      </w:tr>
      <w:tr w:rsidR="00634471" w14:paraId="1A822CAB" w14:textId="77777777">
        <w:tc>
          <w:tcPr>
            <w:tcW w:w="1390" w:type="dxa"/>
          </w:tcPr>
          <w:p w14:paraId="6ED3F136" w14:textId="77777777" w:rsidR="00634471" w:rsidRDefault="00000000">
            <w:pPr>
              <w:rPr>
                <w14:ligatures w14:val="none"/>
              </w:rPr>
            </w:pPr>
            <w:r>
              <w:rPr>
                <w14:ligatures w14:val="none"/>
              </w:rPr>
              <w:t>5</w:t>
            </w:r>
          </w:p>
        </w:tc>
        <w:tc>
          <w:tcPr>
            <w:tcW w:w="3068" w:type="dxa"/>
          </w:tcPr>
          <w:p w14:paraId="53D99875" w14:textId="77777777" w:rsidR="00634471" w:rsidRDefault="00000000">
            <w:pPr>
              <w:rPr>
                <w14:ligatures w14:val="none"/>
              </w:rPr>
            </w:pPr>
            <w:r>
              <w:rPr>
                <w14:ligatures w14:val="none"/>
              </w:rPr>
              <w:t>Power Supply / Charger</w:t>
            </w:r>
          </w:p>
        </w:tc>
        <w:tc>
          <w:tcPr>
            <w:tcW w:w="0" w:type="auto"/>
          </w:tcPr>
          <w:p w14:paraId="5DBA9373" w14:textId="77777777" w:rsidR="00634471" w:rsidRDefault="00000000">
            <w:pPr>
              <w:rPr>
                <w14:ligatures w14:val="none"/>
              </w:rPr>
            </w:pPr>
            <w:r>
              <w:rPr>
                <w:lang w:val="en-US"/>
                <w14:ligatures w14:val="none"/>
              </w:rPr>
              <w:t>Fast Charging Adapter</w:t>
            </w:r>
          </w:p>
        </w:tc>
        <w:tc>
          <w:tcPr>
            <w:tcW w:w="0" w:type="auto"/>
          </w:tcPr>
          <w:p w14:paraId="59B77F8A" w14:textId="77777777" w:rsidR="00634471" w:rsidRDefault="00000000">
            <w:pPr>
              <w:rPr>
                <w14:ligatures w14:val="none"/>
              </w:rPr>
            </w:pPr>
            <w:r>
              <w:rPr>
                <w:lang w:val="en-US"/>
                <w14:ligatures w14:val="none"/>
              </w:rPr>
              <w:t>65W AC Adapter</w:t>
            </w:r>
          </w:p>
        </w:tc>
        <w:tc>
          <w:tcPr>
            <w:tcW w:w="0" w:type="auto"/>
          </w:tcPr>
          <w:p w14:paraId="6FA4A606" w14:textId="77777777" w:rsidR="00634471" w:rsidRDefault="00000000">
            <w:pPr>
              <w:rPr>
                <w14:ligatures w14:val="none"/>
              </w:rPr>
            </w:pPr>
            <w:r>
              <w:rPr>
                <w:lang w:val="en-US"/>
                <w14:ligatures w14:val="none"/>
              </w:rPr>
              <w:t xml:space="preserve">Sudah termasuk </w:t>
            </w:r>
          </w:p>
        </w:tc>
      </w:tr>
      <w:tr w:rsidR="00634471" w14:paraId="56AA75E8" w14:textId="77777777">
        <w:tc>
          <w:tcPr>
            <w:tcW w:w="1390" w:type="dxa"/>
          </w:tcPr>
          <w:p w14:paraId="0EF85299" w14:textId="77777777" w:rsidR="00634471" w:rsidRDefault="00000000">
            <w:pPr>
              <w:rPr>
                <w14:ligatures w14:val="none"/>
              </w:rPr>
            </w:pPr>
            <w:r>
              <w:rPr>
                <w14:ligatures w14:val="none"/>
              </w:rPr>
              <w:t>6</w:t>
            </w:r>
          </w:p>
        </w:tc>
        <w:tc>
          <w:tcPr>
            <w:tcW w:w="3068" w:type="dxa"/>
          </w:tcPr>
          <w:p w14:paraId="67856D14" w14:textId="77777777" w:rsidR="00634471" w:rsidRDefault="00000000">
            <w:pPr>
              <w:rPr>
                <w14:ligatures w14:val="none"/>
              </w:rPr>
            </w:pPr>
            <w:r>
              <w:rPr>
                <w14:ligatures w14:val="none"/>
              </w:rPr>
              <w:t>Casing / Monitor / Layar</w:t>
            </w:r>
          </w:p>
        </w:tc>
        <w:tc>
          <w:tcPr>
            <w:tcW w:w="0" w:type="auto"/>
          </w:tcPr>
          <w:p w14:paraId="04B68CA2" w14:textId="77777777" w:rsidR="00634471" w:rsidRDefault="00000000">
            <w:pPr>
              <w:rPr>
                <w14:ligatures w14:val="none"/>
              </w:rPr>
            </w:pPr>
            <w:r>
              <w:rPr>
                <w:lang w:val="en-US"/>
                <w14:ligatures w14:val="none"/>
              </w:rPr>
              <w:t>Integrated Slim Chassis</w:t>
            </w:r>
          </w:p>
        </w:tc>
        <w:tc>
          <w:tcPr>
            <w:tcW w:w="0" w:type="auto"/>
          </w:tcPr>
          <w:p w14:paraId="6A3DD9B2" w14:textId="77777777" w:rsidR="00634471" w:rsidRDefault="00000000">
            <w:pPr>
              <w:rPr>
                <w14:ligatures w14:val="none"/>
              </w:rPr>
            </w:pPr>
            <w:r>
              <w:rPr>
                <w:lang w:val="en-US"/>
                <w14:ligatures w14:val="none"/>
              </w:rPr>
              <w:t>15.6" FHD IPS Anti-Glare, Sertifikasi Ketahanan Militer MIL-STD-810H</w:t>
            </w:r>
          </w:p>
        </w:tc>
        <w:tc>
          <w:tcPr>
            <w:tcW w:w="0" w:type="auto"/>
          </w:tcPr>
          <w:p w14:paraId="61D5805E" w14:textId="77777777" w:rsidR="00634471" w:rsidRDefault="00000000">
            <w:pPr>
              <w:rPr>
                <w14:ligatures w14:val="none"/>
              </w:rPr>
            </w:pPr>
            <w:r>
              <w:rPr>
                <w:lang w:val="en-US"/>
                <w14:ligatures w14:val="none"/>
              </w:rPr>
              <w:t xml:space="preserve">Sudah termasuk </w:t>
            </w:r>
          </w:p>
        </w:tc>
      </w:tr>
      <w:tr w:rsidR="00634471" w14:paraId="634DD427" w14:textId="77777777">
        <w:tc>
          <w:tcPr>
            <w:tcW w:w="1390" w:type="dxa"/>
          </w:tcPr>
          <w:p w14:paraId="647A245D" w14:textId="77777777" w:rsidR="00634471" w:rsidRDefault="00000000">
            <w:pPr>
              <w:rPr>
                <w14:ligatures w14:val="none"/>
              </w:rPr>
            </w:pPr>
            <w:r>
              <w:rPr>
                <w14:ligatures w14:val="none"/>
              </w:rPr>
              <w:t>7</w:t>
            </w:r>
          </w:p>
        </w:tc>
        <w:tc>
          <w:tcPr>
            <w:tcW w:w="3068" w:type="dxa"/>
          </w:tcPr>
          <w:p w14:paraId="3CD1F0E2" w14:textId="77777777" w:rsidR="00634471" w:rsidRDefault="00000000">
            <w:pPr>
              <w:rPr>
                <w14:ligatures w14:val="none"/>
              </w:rPr>
            </w:pPr>
            <w:r>
              <w:rPr>
                <w14:ligatures w14:val="none"/>
              </w:rPr>
              <w:t>Periferal Tambahan (Mouse/Keyboard)</w:t>
            </w:r>
          </w:p>
        </w:tc>
        <w:tc>
          <w:tcPr>
            <w:tcW w:w="0" w:type="auto"/>
          </w:tcPr>
          <w:p w14:paraId="5D12D38F" w14:textId="77777777" w:rsidR="00634471" w:rsidRDefault="00634471">
            <w:pPr>
              <w:rPr>
                <w14:ligatures w14:val="none"/>
              </w:rPr>
            </w:pPr>
          </w:p>
        </w:tc>
        <w:tc>
          <w:tcPr>
            <w:tcW w:w="0" w:type="auto"/>
          </w:tcPr>
          <w:p w14:paraId="364AFD66" w14:textId="77777777" w:rsidR="00634471" w:rsidRDefault="00634471">
            <w:pPr>
              <w:rPr>
                <w14:ligatures w14:val="none"/>
              </w:rPr>
            </w:pPr>
          </w:p>
        </w:tc>
        <w:tc>
          <w:tcPr>
            <w:tcW w:w="0" w:type="auto"/>
          </w:tcPr>
          <w:p w14:paraId="75E813D5" w14:textId="77777777" w:rsidR="00634471" w:rsidRDefault="00000000">
            <w:pPr>
              <w:rPr>
                <w14:ligatures w14:val="none"/>
              </w:rPr>
            </w:pPr>
            <w:r>
              <w:rPr>
                <w:lang w:val="en-US"/>
                <w14:ligatures w14:val="none"/>
              </w:rPr>
              <w:t xml:space="preserve">Sudah termasuk </w:t>
            </w:r>
          </w:p>
        </w:tc>
      </w:tr>
      <w:tr w:rsidR="00634471" w14:paraId="654854C4" w14:textId="77777777">
        <w:tc>
          <w:tcPr>
            <w:tcW w:w="7522" w:type="dxa"/>
            <w:gridSpan w:val="4"/>
          </w:tcPr>
          <w:p w14:paraId="3BD0CD16" w14:textId="77777777" w:rsidR="00634471" w:rsidRDefault="00000000">
            <w:pPr>
              <w:spacing w:after="0" w:line="240" w:lineRule="auto"/>
              <w:rPr>
                <w14:ligatures w14:val="none"/>
              </w:rPr>
            </w:pPr>
            <w:r>
              <w:rPr>
                <w:b/>
                <w:bCs/>
                <w14:ligatures w14:val="none"/>
              </w:rPr>
              <w:t>TOTAL ESTIMASI BIAYA</w:t>
            </w:r>
          </w:p>
        </w:tc>
        <w:tc>
          <w:tcPr>
            <w:tcW w:w="0" w:type="auto"/>
          </w:tcPr>
          <w:p w14:paraId="54589491" w14:textId="77777777" w:rsidR="00634471" w:rsidRDefault="00000000">
            <w:pPr>
              <w:spacing w:after="0" w:line="240" w:lineRule="auto"/>
              <w:rPr>
                <w:b/>
                <w:bCs/>
                <w14:ligatures w14:val="none"/>
              </w:rPr>
            </w:pPr>
            <w:r>
              <w:rPr>
                <w:b/>
                <w:bCs/>
                <w:lang w:val="en-US"/>
                <w14:ligatures w14:val="none"/>
              </w:rPr>
              <w:t>7.100.000</w:t>
            </w:r>
          </w:p>
        </w:tc>
      </w:tr>
    </w:tbl>
    <w:p w14:paraId="22E8D818" w14:textId="77777777" w:rsidR="00634471" w:rsidRDefault="00634471">
      <w:pPr>
        <w:rPr>
          <w:b/>
          <w:bCs/>
        </w:rPr>
      </w:pPr>
    </w:p>
    <w:p w14:paraId="59B6D1FB" w14:textId="77777777" w:rsidR="00634471" w:rsidRDefault="00000000">
      <w:pPr>
        <w:pStyle w:val="ListParagraph"/>
        <w:numPr>
          <w:ilvl w:val="0"/>
          <w:numId w:val="6"/>
        </w:numPr>
        <w:rPr>
          <w:b/>
          <w:bCs/>
        </w:rPr>
      </w:pPr>
      <w:r>
        <w:rPr>
          <w:b/>
          <w:bCs/>
        </w:rPr>
        <w:t>Lembar Penilaian &amp; Refleksi</w:t>
      </w:r>
    </w:p>
    <w:p w14:paraId="55A26C0A" w14:textId="77777777" w:rsidR="00634471" w:rsidRDefault="00000000">
      <w:pPr>
        <w:pStyle w:val="ListParagraph"/>
        <w:ind w:left="360"/>
        <w:rPr>
          <w:b/>
          <w:bCs/>
        </w:rPr>
      </w:pPr>
      <w:r>
        <w:rPr>
          <w:b/>
          <w:bCs/>
        </w:rPr>
        <w:t>Refleksi Siswa:</w:t>
      </w:r>
    </w:p>
    <w:p w14:paraId="53179E03" w14:textId="77777777" w:rsidR="00634471" w:rsidRDefault="00000000">
      <w:pPr>
        <w:pStyle w:val="ListParagraph"/>
        <w:ind w:left="360"/>
        <w:rPr>
          <w:b/>
          <w:bCs/>
        </w:rPr>
      </w:pPr>
      <w:r>
        <w:t>Tuliskan 2 hal paling berharga yang kamu pahami tentang perbedaan komponen PC Desktop dan Laptop:</w:t>
      </w:r>
    </w:p>
    <w:p w14:paraId="4C15C5E3" w14:textId="77777777" w:rsidR="00634471" w:rsidRDefault="00000000">
      <w:pPr>
        <w:numPr>
          <w:ilvl w:val="0"/>
          <w:numId w:val="14"/>
        </w:numPr>
      </w:pPr>
      <w:r>
        <w:rPr>
          <w:lang w:val="en-US"/>
        </w:rPr>
        <w:lastRenderedPageBreak/>
        <w:t>Komponen PC biasanya mudah atau bisa diupgrade, sedangkan laptop biasanya susah untuk upgrade walaupun ada beberapa komponen yang bisa di upgrade. Seperti Ram dan SSD walaupun tidak semua laptop bisa.</w:t>
      </w:r>
    </w:p>
    <w:p w14:paraId="7A556569" w14:textId="77777777" w:rsidR="00634471" w:rsidRDefault="00000000">
      <w:pPr>
        <w:numPr>
          <w:ilvl w:val="0"/>
          <w:numId w:val="14"/>
        </w:numPr>
      </w:pPr>
      <w:r>
        <w:rPr>
          <w:lang w:val="en-US"/>
        </w:rPr>
        <w:t>Karakteristik pendinginan dan daya pada PC Desktop jauh lebih besar sehingga performa optimal tapi lebih boros listrik, sedangkan laptop dibatasi oleh faktor daya baterai dan portabilitas namun lebih hemat listrik.</w:t>
      </w:r>
    </w:p>
    <w:p w14:paraId="39206614" w14:textId="77777777" w:rsidR="00634471" w:rsidRDefault="00634471"/>
    <w:sectPr w:rsidR="00634471">
      <w:headerReference w:type="default" r:id="rId47"/>
      <w:footerReference w:type="default" r:id="rId4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4DAE0" w14:textId="77777777" w:rsidR="0046307B" w:rsidRDefault="0046307B">
      <w:pPr>
        <w:spacing w:line="240" w:lineRule="auto"/>
      </w:pPr>
      <w:r>
        <w:separator/>
      </w:r>
    </w:p>
  </w:endnote>
  <w:endnote w:type="continuationSeparator" w:id="0">
    <w:p w14:paraId="43F69E58" w14:textId="77777777" w:rsidR="0046307B" w:rsidRDefault="004630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Consolas">
    <w:altName w:val="Arial"/>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F59CE" w14:textId="77777777" w:rsidR="00634471" w:rsidRDefault="00634471">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2F9D1" w14:textId="77777777" w:rsidR="0046307B" w:rsidRDefault="0046307B">
      <w:pPr>
        <w:spacing w:after="0"/>
      </w:pPr>
      <w:r>
        <w:separator/>
      </w:r>
    </w:p>
  </w:footnote>
  <w:footnote w:type="continuationSeparator" w:id="0">
    <w:p w14:paraId="3063A6CE" w14:textId="77777777" w:rsidR="0046307B" w:rsidRDefault="0046307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430DD" w14:textId="77777777" w:rsidR="00634471" w:rsidRDefault="00634471">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pStyle w:val="Heading2"/>
      <w:lvlText w:val="2.%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0000002"/>
    <w:multiLevelType w:val="multilevel"/>
    <w:tmpl w:val="00000002"/>
    <w:lvl w:ilvl="0">
      <w:start w:val="1"/>
      <w:numFmt w:val="decimal"/>
      <w:pStyle w:val="Heading21"/>
      <w:lvlText w:val="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0000008"/>
    <w:multiLevelType w:val="multilevel"/>
    <w:tmpl w:val="00000008"/>
    <w:lvl w:ilvl="0">
      <w:start w:val="1"/>
      <w:numFmt w:val="decimal"/>
      <w:lvlText w:val="%1."/>
      <w:lvlJc w:val="left"/>
      <w:pPr>
        <w:tabs>
          <w:tab w:val="left" w:pos="720"/>
        </w:tabs>
        <w:ind w:left="720" w:hanging="360"/>
      </w:pPr>
    </w:lvl>
    <w:lvl w:ilvl="1">
      <w:start w:val="1"/>
      <w:numFmt w:val="bullet"/>
      <w:lvlText w:val="•"/>
      <w:lvlJc w:val="left"/>
      <w:pPr>
        <w:ind w:left="1440" w:hanging="360"/>
      </w:pPr>
      <w:rPr>
        <w:rFonts w:ascii="Times New Roman" w:eastAsia="Aptos" w:hAnsi="Times New Roman" w:cs="Times New Roman"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00000009"/>
    <w:multiLevelType w:val="multilevel"/>
    <w:tmpl w:val="0000000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000000A"/>
    <w:multiLevelType w:val="multilevel"/>
    <w:tmpl w:val="0000000A"/>
    <w:lvl w:ilvl="0">
      <w:start w:val="1"/>
      <w:numFmt w:val="decimal"/>
      <w:lvlText w:val="%1."/>
      <w:lvlJc w:val="lef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000000B"/>
    <w:multiLevelType w:val="multilevel"/>
    <w:tmpl w:val="0000000B"/>
    <w:lvl w:ilvl="0">
      <w:start w:val="1"/>
      <w:numFmt w:val="decimal"/>
      <w:pStyle w:val="gambar"/>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6" w15:restartNumberingAfterBreak="0">
    <w:nsid w:val="0000000C"/>
    <w:multiLevelType w:val="multilevel"/>
    <w:tmpl w:val="0000000C"/>
    <w:lvl w:ilvl="0">
      <w:start w:val="1"/>
      <w:numFmt w:val="decimal"/>
      <w:pStyle w:val="Style2"/>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7" w15:restartNumberingAfterBreak="0">
    <w:nsid w:val="0000000D"/>
    <w:multiLevelType w:val="multilevel"/>
    <w:tmpl w:val="0000000D"/>
    <w:lvl w:ilvl="0">
      <w:start w:val="1"/>
      <w:numFmt w:val="upperLetter"/>
      <w:pStyle w:val="H2"/>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000000E"/>
    <w:multiLevelType w:val="multilevel"/>
    <w:tmpl w:val="0000000E"/>
    <w:lvl w:ilvl="0">
      <w:start w:val="1"/>
      <w:numFmt w:val="upperLetter"/>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0000000F"/>
    <w:multiLevelType w:val="multilevel"/>
    <w:tmpl w:val="0000000F"/>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00000011"/>
    <w:multiLevelType w:val="multilevel"/>
    <w:tmpl w:val="0000001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00000012"/>
    <w:multiLevelType w:val="multilevel"/>
    <w:tmpl w:val="0000001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00000013"/>
    <w:multiLevelType w:val="multilevel"/>
    <w:tmpl w:val="0000001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 w15:restartNumberingAfterBreak="0">
    <w:nsid w:val="7A747E54"/>
    <w:multiLevelType w:val="multilevel"/>
    <w:tmpl w:val="0000000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445661378">
    <w:abstractNumId w:val="0"/>
  </w:num>
  <w:num w:numId="2" w16cid:durableId="1635982132">
    <w:abstractNumId w:val="1"/>
  </w:num>
  <w:num w:numId="3" w16cid:durableId="1380008399">
    <w:abstractNumId w:val="6"/>
  </w:num>
  <w:num w:numId="4" w16cid:durableId="735394990">
    <w:abstractNumId w:val="7"/>
  </w:num>
  <w:num w:numId="5" w16cid:durableId="420642212">
    <w:abstractNumId w:val="5"/>
  </w:num>
  <w:num w:numId="6" w16cid:durableId="1861697631">
    <w:abstractNumId w:val="8"/>
  </w:num>
  <w:num w:numId="7" w16cid:durableId="116341175">
    <w:abstractNumId w:val="11"/>
  </w:num>
  <w:num w:numId="8" w16cid:durableId="970474254">
    <w:abstractNumId w:val="13"/>
  </w:num>
  <w:num w:numId="9" w16cid:durableId="525606712">
    <w:abstractNumId w:val="2"/>
  </w:num>
  <w:num w:numId="10" w16cid:durableId="1593470821">
    <w:abstractNumId w:val="9"/>
  </w:num>
  <w:num w:numId="11" w16cid:durableId="383721688">
    <w:abstractNumId w:val="4"/>
  </w:num>
  <w:num w:numId="12" w16cid:durableId="1730374817">
    <w:abstractNumId w:val="3"/>
  </w:num>
  <w:num w:numId="13" w16cid:durableId="726761043">
    <w:abstractNumId w:val="10"/>
  </w:num>
  <w:num w:numId="14" w16cid:durableId="17025893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471"/>
    <w:rsid w:val="00000C5C"/>
    <w:rsid w:val="001749A8"/>
    <w:rsid w:val="001A4612"/>
    <w:rsid w:val="0046307B"/>
    <w:rsid w:val="00634471"/>
    <w:rsid w:val="006509D0"/>
    <w:rsid w:val="007123C3"/>
    <w:rsid w:val="0072775B"/>
    <w:rsid w:val="007C6597"/>
    <w:rsid w:val="00845DA8"/>
    <w:rsid w:val="00C90DC9"/>
    <w:rsid w:val="00DC1DDB"/>
    <w:rsid w:val="00FD7B13"/>
    <w:rsid w:val="4FF81868"/>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1CFB21"/>
  <w15:docId w15:val="{E453E86E-CA64-4A33-8100-C7B55F83D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SimSun"/>
        <w:lang w:val="en-ID" w:eastAsia="en-ID"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caption" w:semiHidden="1" w:unhideWhenUsed="1" w:qFormat="1"/>
    <w:lsdException w:name="table of figures" w:uiPriority="99" w:qFormat="1"/>
    <w:lsdException w:name="Title" w:uiPriority="10" w:qFormat="1"/>
    <w:lsdException w:name="Default Paragraph Font" w:uiPriority="1" w:qFormat="1"/>
    <w:lsdException w:name="Subtitle" w:uiPriority="1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ascii="Times New Roman" w:hAnsi="Times New Roman"/>
      <w:kern w:val="2"/>
      <w:sz w:val="24"/>
      <w:szCs w:val="22"/>
      <w:lang w:val="zh-CN" w:eastAsia="en-US"/>
      <w14:ligatures w14:val="standardContextual"/>
    </w:rPr>
  </w:style>
  <w:style w:type="paragraph" w:styleId="Heading1">
    <w:name w:val="heading 1"/>
    <w:basedOn w:val="Normal"/>
    <w:next w:val="Normal"/>
    <w:link w:val="Heading1Char"/>
    <w:uiPriority w:val="9"/>
    <w:qFormat/>
    <w:pPr>
      <w:keepNext/>
      <w:keepLines/>
      <w:spacing w:before="240" w:after="0"/>
      <w:jc w:val="center"/>
      <w:outlineLvl w:val="0"/>
    </w:pPr>
    <w:rPr>
      <w:rFonts w:eastAsia="SimSun"/>
      <w:b/>
      <w:caps/>
      <w:color w:val="000000"/>
      <w:sz w:val="28"/>
      <w:szCs w:val="32"/>
    </w:rPr>
  </w:style>
  <w:style w:type="paragraph" w:styleId="Heading2">
    <w:name w:val="heading 2"/>
    <w:basedOn w:val="Normal"/>
    <w:next w:val="Normal"/>
    <w:link w:val="Heading2Char"/>
    <w:uiPriority w:val="9"/>
    <w:qFormat/>
    <w:pPr>
      <w:keepNext/>
      <w:keepLines/>
      <w:numPr>
        <w:numId w:val="1"/>
      </w:numPr>
      <w:spacing w:before="40" w:after="0"/>
      <w:outlineLvl w:val="1"/>
    </w:pPr>
    <w:rPr>
      <w:rFonts w:eastAsia="SimSun"/>
      <w:b/>
      <w:color w:val="000000"/>
      <w:szCs w:val="26"/>
    </w:rPr>
  </w:style>
  <w:style w:type="paragraph" w:styleId="Heading3">
    <w:name w:val="heading 3"/>
    <w:basedOn w:val="Normal"/>
    <w:next w:val="Normal"/>
    <w:link w:val="Heading3Char"/>
    <w:uiPriority w:val="9"/>
    <w:qFormat/>
    <w:pPr>
      <w:keepNext/>
      <w:keepLines/>
      <w:tabs>
        <w:tab w:val="left" w:pos="720"/>
      </w:tabs>
      <w:spacing w:before="40" w:after="0"/>
      <w:ind w:left="720" w:hanging="360"/>
      <w:outlineLvl w:val="2"/>
    </w:pPr>
    <w:rPr>
      <w:rFonts w:eastAsia="SimSun"/>
      <w:color w:val="000000"/>
      <w:szCs w:val="24"/>
    </w:rPr>
  </w:style>
  <w:style w:type="paragraph" w:styleId="Heading4">
    <w:name w:val="heading 4"/>
    <w:basedOn w:val="Normal"/>
    <w:next w:val="Normal"/>
    <w:link w:val="Heading4Char"/>
    <w:uiPriority w:val="9"/>
    <w:qFormat/>
    <w:pPr>
      <w:keepNext/>
      <w:keepLines/>
      <w:tabs>
        <w:tab w:val="left" w:pos="720"/>
      </w:tabs>
      <w:spacing w:before="40" w:after="0"/>
      <w:ind w:left="720" w:hanging="360"/>
      <w:outlineLvl w:val="3"/>
    </w:pPr>
    <w:rPr>
      <w:rFonts w:eastAsia="SimSun"/>
      <w:iCs/>
      <w:color w:val="000000"/>
    </w:rPr>
  </w:style>
  <w:style w:type="paragraph" w:styleId="Heading5">
    <w:name w:val="heading 5"/>
    <w:basedOn w:val="Normal"/>
    <w:next w:val="Normal"/>
    <w:link w:val="Heading5Char"/>
    <w:uiPriority w:val="9"/>
    <w:qFormat/>
    <w:pPr>
      <w:keepNext/>
      <w:keepLines/>
      <w:spacing w:before="80" w:after="40"/>
      <w:outlineLvl w:val="4"/>
    </w:pPr>
    <w:rPr>
      <w:rFonts w:ascii="Aptos" w:eastAsia="SimSun" w:hAnsi="Aptos"/>
      <w:color w:val="0F4761"/>
    </w:rPr>
  </w:style>
  <w:style w:type="paragraph" w:styleId="Heading6">
    <w:name w:val="heading 6"/>
    <w:basedOn w:val="Normal"/>
    <w:next w:val="Normal"/>
    <w:link w:val="Heading6Char"/>
    <w:uiPriority w:val="9"/>
    <w:qFormat/>
    <w:pPr>
      <w:keepNext/>
      <w:keepLines/>
      <w:spacing w:before="40" w:after="0"/>
      <w:outlineLvl w:val="5"/>
    </w:pPr>
    <w:rPr>
      <w:rFonts w:ascii="Aptos" w:eastAsia="SimSun" w:hAnsi="Aptos"/>
      <w:i/>
      <w:iCs/>
      <w:color w:val="595959"/>
    </w:rPr>
  </w:style>
  <w:style w:type="paragraph" w:styleId="Heading7">
    <w:name w:val="heading 7"/>
    <w:basedOn w:val="Normal"/>
    <w:next w:val="Normal"/>
    <w:link w:val="Heading7Char"/>
    <w:uiPriority w:val="9"/>
    <w:qFormat/>
    <w:pPr>
      <w:keepNext/>
      <w:keepLines/>
      <w:spacing w:before="40" w:after="0"/>
      <w:outlineLvl w:val="6"/>
    </w:pPr>
    <w:rPr>
      <w:rFonts w:ascii="Aptos" w:eastAsia="SimSun" w:hAnsi="Aptos"/>
      <w:color w:val="595959"/>
    </w:rPr>
  </w:style>
  <w:style w:type="paragraph" w:styleId="Heading8">
    <w:name w:val="heading 8"/>
    <w:basedOn w:val="Normal"/>
    <w:next w:val="Normal"/>
    <w:link w:val="Heading8Char"/>
    <w:uiPriority w:val="9"/>
    <w:qFormat/>
    <w:pPr>
      <w:keepNext/>
      <w:keepLines/>
      <w:spacing w:after="0"/>
      <w:outlineLvl w:val="7"/>
    </w:pPr>
    <w:rPr>
      <w:rFonts w:ascii="Aptos" w:eastAsia="SimSun" w:hAnsi="Aptos"/>
      <w:i/>
      <w:iCs/>
      <w:color w:val="272727"/>
    </w:rPr>
  </w:style>
  <w:style w:type="paragraph" w:styleId="Heading9">
    <w:name w:val="heading 9"/>
    <w:basedOn w:val="Normal"/>
    <w:next w:val="Normal"/>
    <w:link w:val="Heading9Char"/>
    <w:uiPriority w:val="9"/>
    <w:qFormat/>
    <w:pPr>
      <w:keepNext/>
      <w:keepLines/>
      <w:spacing w:after="0"/>
      <w:outlineLvl w:val="8"/>
    </w:pPr>
    <w:rPr>
      <w:rFonts w:ascii="Aptos" w:eastAsia="SimSun" w:hAnsi="Aptos"/>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pPr>
      <w:numPr>
        <w:ilvl w:val="1"/>
      </w:numPr>
    </w:pPr>
    <w:rPr>
      <w:rFonts w:ascii="Aptos" w:eastAsia="SimSun" w:hAnsi="Aptos"/>
      <w:color w:val="595959"/>
      <w:spacing w:val="15"/>
      <w:sz w:val="28"/>
      <w:szCs w:val="28"/>
    </w:rPr>
  </w:style>
  <w:style w:type="paragraph" w:styleId="TableofFigures">
    <w:name w:val="table of figures"/>
    <w:basedOn w:val="Normal"/>
    <w:next w:val="Normal"/>
    <w:uiPriority w:val="99"/>
    <w:qFormat/>
    <w:pPr>
      <w:spacing w:after="0"/>
    </w:pPr>
  </w:style>
  <w:style w:type="paragraph" w:styleId="Title">
    <w:name w:val="Title"/>
    <w:basedOn w:val="Normal"/>
    <w:next w:val="Normal"/>
    <w:link w:val="TitleChar"/>
    <w:uiPriority w:val="10"/>
    <w:qFormat/>
    <w:pPr>
      <w:spacing w:after="80" w:line="240" w:lineRule="auto"/>
      <w:contextualSpacing/>
    </w:pPr>
    <w:rPr>
      <w:rFonts w:ascii="Aptos Display" w:eastAsia="SimSun" w:hAnsi="Aptos Display"/>
      <w:spacing w:val="-10"/>
      <w:kern w:val="28"/>
      <w:sz w:val="56"/>
      <w:szCs w:val="56"/>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qFormat/>
    <w:rPr>
      <w:rFonts w:ascii="Times New Roman" w:eastAsia="SimSun" w:hAnsi="Times New Roman" w:cs="SimSun"/>
      <w:color w:val="000000"/>
      <w:sz w:val="24"/>
      <w:szCs w:val="24"/>
    </w:rPr>
  </w:style>
  <w:style w:type="character" w:customStyle="1" w:styleId="Heading2Char">
    <w:name w:val="Heading 2 Char"/>
    <w:basedOn w:val="DefaultParagraphFont"/>
    <w:link w:val="Heading2"/>
    <w:uiPriority w:val="9"/>
    <w:qFormat/>
    <w:rPr>
      <w:rFonts w:ascii="Times New Roman" w:eastAsia="SimSun" w:hAnsi="Times New Roman" w:cs="SimSun"/>
      <w:b/>
      <w:color w:val="000000"/>
      <w:sz w:val="24"/>
      <w:szCs w:val="26"/>
    </w:rPr>
  </w:style>
  <w:style w:type="character" w:customStyle="1" w:styleId="Heading4Char">
    <w:name w:val="Heading 4 Char"/>
    <w:basedOn w:val="DefaultParagraphFont"/>
    <w:link w:val="Heading4"/>
    <w:uiPriority w:val="9"/>
    <w:qFormat/>
    <w:rPr>
      <w:rFonts w:ascii="Times New Roman" w:eastAsia="SimSun" w:hAnsi="Times New Roman" w:cs="SimSun"/>
      <w:iCs/>
      <w:color w:val="000000"/>
      <w:sz w:val="24"/>
    </w:rPr>
  </w:style>
  <w:style w:type="character" w:customStyle="1" w:styleId="Heading1Char">
    <w:name w:val="Heading 1 Char"/>
    <w:basedOn w:val="DefaultParagraphFont"/>
    <w:link w:val="Heading1"/>
    <w:uiPriority w:val="9"/>
    <w:qFormat/>
    <w:rPr>
      <w:rFonts w:ascii="Times New Roman" w:eastAsia="SimSun" w:hAnsi="Times New Roman" w:cs="SimSun"/>
      <w:b/>
      <w:caps/>
      <w:color w:val="000000"/>
      <w:sz w:val="28"/>
      <w:szCs w:val="32"/>
    </w:rPr>
  </w:style>
  <w:style w:type="paragraph" w:customStyle="1" w:styleId="Body">
    <w:name w:val="Body"/>
    <w:basedOn w:val="Normal"/>
    <w:link w:val="BodyChar"/>
    <w:qFormat/>
    <w:pPr>
      <w:jc w:val="both"/>
    </w:pPr>
  </w:style>
  <w:style w:type="character" w:customStyle="1" w:styleId="BodyChar">
    <w:name w:val="Body Char"/>
    <w:basedOn w:val="DefaultParagraphFont"/>
    <w:link w:val="Body"/>
    <w:rPr>
      <w:rFonts w:ascii="Times New Roman" w:hAnsi="Times New Roman"/>
      <w:sz w:val="24"/>
    </w:rPr>
  </w:style>
  <w:style w:type="paragraph" w:customStyle="1" w:styleId="Heading21">
    <w:name w:val="Heading 21"/>
    <w:basedOn w:val="Normal"/>
    <w:link w:val="Heading21Char"/>
    <w:qFormat/>
    <w:pPr>
      <w:numPr>
        <w:numId w:val="2"/>
      </w:numPr>
    </w:pPr>
    <w:rPr>
      <w:b/>
    </w:rPr>
  </w:style>
  <w:style w:type="character" w:customStyle="1" w:styleId="heading2Char0">
    <w:name w:val="heading 2 Char"/>
    <w:basedOn w:val="DefaultParagraphFont"/>
    <w:rPr>
      <w:rFonts w:ascii="Times New Roman" w:hAnsi="Times New Roman"/>
      <w:sz w:val="24"/>
    </w:rPr>
  </w:style>
  <w:style w:type="paragraph" w:customStyle="1" w:styleId="Style2">
    <w:name w:val="Style 2"/>
    <w:basedOn w:val="Normal"/>
    <w:link w:val="Style2Char"/>
    <w:qFormat/>
    <w:pPr>
      <w:numPr>
        <w:numId w:val="3"/>
      </w:numPr>
      <w:ind w:hanging="360"/>
    </w:pPr>
    <w:rPr>
      <w:b/>
    </w:rPr>
  </w:style>
  <w:style w:type="character" w:customStyle="1" w:styleId="Style2Char">
    <w:name w:val="Style 2 Char"/>
    <w:basedOn w:val="DefaultParagraphFont"/>
    <w:link w:val="Style2"/>
    <w:rPr>
      <w:rFonts w:ascii="Times New Roman" w:hAnsi="Times New Roman"/>
      <w:b/>
      <w:sz w:val="24"/>
    </w:rPr>
  </w:style>
  <w:style w:type="character" w:customStyle="1" w:styleId="Heading21Char">
    <w:name w:val="Heading 21 Char"/>
    <w:basedOn w:val="DefaultParagraphFont"/>
    <w:link w:val="Heading21"/>
    <w:rPr>
      <w:rFonts w:ascii="Times New Roman" w:hAnsi="Times New Roman"/>
      <w:b/>
      <w:sz w:val="24"/>
    </w:rPr>
  </w:style>
  <w:style w:type="paragraph" w:customStyle="1" w:styleId="H1">
    <w:name w:val="H1"/>
    <w:basedOn w:val="Normal"/>
    <w:link w:val="H1Char"/>
    <w:qFormat/>
    <w:pPr>
      <w:spacing w:after="0" w:line="240" w:lineRule="auto"/>
      <w:jc w:val="center"/>
    </w:pPr>
    <w:rPr>
      <w:rFonts w:eastAsia="Times New Roman" w:cs="Times New Roman"/>
      <w:b/>
      <w:bCs/>
      <w:kern w:val="0"/>
      <w:sz w:val="22"/>
      <w:lang w:val="en-US"/>
      <w14:ligatures w14:val="none"/>
    </w:rPr>
  </w:style>
  <w:style w:type="character" w:customStyle="1" w:styleId="H1Char">
    <w:name w:val="H1 Char"/>
    <w:basedOn w:val="DefaultParagraphFont"/>
    <w:link w:val="H1"/>
    <w:rPr>
      <w:rFonts w:ascii="Times New Roman" w:eastAsia="Times New Roman" w:hAnsi="Times New Roman" w:cs="Times New Roman"/>
      <w:b/>
      <w:bCs/>
      <w:kern w:val="0"/>
      <w:lang w:val="en-US"/>
      <w14:ligatures w14:val="none"/>
    </w:rPr>
  </w:style>
  <w:style w:type="paragraph" w:customStyle="1" w:styleId="H2">
    <w:name w:val="H2"/>
    <w:basedOn w:val="ListParagraph"/>
    <w:link w:val="H2Char"/>
    <w:qFormat/>
    <w:pPr>
      <w:numPr>
        <w:numId w:val="4"/>
      </w:numPr>
      <w:ind w:left="1080"/>
      <w:jc w:val="both"/>
    </w:pPr>
    <w:rPr>
      <w:rFonts w:cs="Times New Roman"/>
      <w:b/>
      <w:bCs/>
      <w:sz w:val="22"/>
    </w:rPr>
  </w:style>
  <w:style w:type="paragraph" w:styleId="ListParagraph">
    <w:name w:val="List Paragraph"/>
    <w:basedOn w:val="Normal"/>
    <w:uiPriority w:val="34"/>
    <w:qFormat/>
    <w:pPr>
      <w:ind w:left="720"/>
      <w:contextualSpacing/>
    </w:pPr>
  </w:style>
  <w:style w:type="character" w:customStyle="1" w:styleId="H2Char">
    <w:name w:val="H2 Char"/>
    <w:basedOn w:val="DefaultParagraphFont"/>
    <w:link w:val="H2"/>
    <w:rPr>
      <w:rFonts w:ascii="Times New Roman" w:hAnsi="Times New Roman" w:cs="Times New Roman"/>
      <w:b/>
      <w:bCs/>
    </w:rPr>
  </w:style>
  <w:style w:type="paragraph" w:customStyle="1" w:styleId="gambar">
    <w:name w:val="gambar"/>
    <w:basedOn w:val="Normal"/>
    <w:link w:val="gambarChar"/>
    <w:qFormat/>
    <w:pPr>
      <w:numPr>
        <w:numId w:val="5"/>
      </w:numPr>
      <w:spacing w:after="0" w:line="276" w:lineRule="auto"/>
      <w:ind w:hanging="360"/>
    </w:pPr>
    <w:rPr>
      <w:rFonts w:eastAsia="Times New Roman" w:cs="Times New Roman"/>
      <w:i/>
      <w:kern w:val="0"/>
      <w:sz w:val="20"/>
      <w14:ligatures w14:val="none"/>
    </w:rPr>
  </w:style>
  <w:style w:type="character" w:customStyle="1" w:styleId="gambarChar">
    <w:name w:val="gambar Char"/>
    <w:basedOn w:val="DefaultParagraphFont"/>
    <w:link w:val="gambar"/>
    <w:rPr>
      <w:rFonts w:ascii="Times New Roman" w:eastAsia="Times New Roman" w:hAnsi="Times New Roman" w:cs="Times New Roman"/>
      <w:i/>
      <w:kern w:val="0"/>
      <w:sz w:val="20"/>
      <w14:ligatures w14:val="none"/>
    </w:rPr>
  </w:style>
  <w:style w:type="paragraph" w:customStyle="1" w:styleId="tabel">
    <w:name w:val="tabel"/>
    <w:basedOn w:val="H2"/>
    <w:link w:val="tabelChar"/>
    <w:qFormat/>
    <w:pPr>
      <w:numPr>
        <w:numId w:val="0"/>
      </w:numPr>
      <w:tabs>
        <w:tab w:val="left" w:pos="720"/>
        <w:tab w:val="left" w:pos="6288"/>
      </w:tabs>
      <w:spacing w:line="276" w:lineRule="auto"/>
      <w:ind w:left="720" w:hanging="720"/>
      <w:jc w:val="left"/>
    </w:pPr>
    <w:rPr>
      <w:b w:val="0"/>
      <w:bCs w:val="0"/>
      <w:i/>
      <w:sz w:val="20"/>
    </w:rPr>
  </w:style>
  <w:style w:type="character" w:customStyle="1" w:styleId="tabelChar">
    <w:name w:val="tabel Char"/>
    <w:basedOn w:val="H2Char"/>
    <w:link w:val="tabel"/>
    <w:rPr>
      <w:rFonts w:ascii="Times New Roman" w:hAnsi="Times New Roman" w:cs="Times New Roman"/>
      <w:b w:val="0"/>
      <w:bCs w:val="0"/>
      <w:i/>
      <w:sz w:val="20"/>
    </w:rPr>
  </w:style>
  <w:style w:type="character" w:customStyle="1" w:styleId="Heading5Char">
    <w:name w:val="Heading 5 Char"/>
    <w:basedOn w:val="DefaultParagraphFont"/>
    <w:link w:val="Heading5"/>
    <w:uiPriority w:val="9"/>
    <w:rPr>
      <w:rFonts w:eastAsia="SimSun" w:cs="SimSun"/>
      <w:color w:val="0F4761"/>
      <w:sz w:val="24"/>
    </w:rPr>
  </w:style>
  <w:style w:type="character" w:customStyle="1" w:styleId="Heading6Char">
    <w:name w:val="Heading 6 Char"/>
    <w:basedOn w:val="DefaultParagraphFont"/>
    <w:link w:val="Heading6"/>
    <w:uiPriority w:val="9"/>
    <w:rPr>
      <w:rFonts w:eastAsia="SimSun" w:cs="SimSun"/>
      <w:i/>
      <w:iCs/>
      <w:color w:val="595959"/>
      <w:sz w:val="24"/>
    </w:rPr>
  </w:style>
  <w:style w:type="character" w:customStyle="1" w:styleId="Heading7Char">
    <w:name w:val="Heading 7 Char"/>
    <w:basedOn w:val="DefaultParagraphFont"/>
    <w:link w:val="Heading7"/>
    <w:uiPriority w:val="9"/>
    <w:rPr>
      <w:rFonts w:eastAsia="SimSun" w:cs="SimSun"/>
      <w:color w:val="595959"/>
      <w:sz w:val="24"/>
    </w:rPr>
  </w:style>
  <w:style w:type="character" w:customStyle="1" w:styleId="Heading8Char">
    <w:name w:val="Heading 8 Char"/>
    <w:basedOn w:val="DefaultParagraphFont"/>
    <w:link w:val="Heading8"/>
    <w:uiPriority w:val="9"/>
    <w:rPr>
      <w:rFonts w:eastAsia="SimSun" w:cs="SimSun"/>
      <w:i/>
      <w:iCs/>
      <w:color w:val="272727"/>
      <w:sz w:val="24"/>
    </w:rPr>
  </w:style>
  <w:style w:type="character" w:customStyle="1" w:styleId="Heading9Char">
    <w:name w:val="Heading 9 Char"/>
    <w:basedOn w:val="DefaultParagraphFont"/>
    <w:link w:val="Heading9"/>
    <w:uiPriority w:val="9"/>
    <w:rPr>
      <w:rFonts w:eastAsia="SimSun" w:cs="SimSun"/>
      <w:color w:val="272727"/>
      <w:sz w:val="24"/>
    </w:rPr>
  </w:style>
  <w:style w:type="character" w:customStyle="1" w:styleId="TitleChar">
    <w:name w:val="Title Char"/>
    <w:basedOn w:val="DefaultParagraphFont"/>
    <w:link w:val="Title"/>
    <w:uiPriority w:val="10"/>
    <w:rPr>
      <w:rFonts w:ascii="Aptos Display" w:eastAsia="SimSun" w:hAnsi="Aptos Display" w:cs="SimSun"/>
      <w:spacing w:val="-10"/>
      <w:kern w:val="28"/>
      <w:sz w:val="56"/>
      <w:szCs w:val="56"/>
    </w:rPr>
  </w:style>
  <w:style w:type="character" w:customStyle="1" w:styleId="SubtitleChar">
    <w:name w:val="Subtitle Char"/>
    <w:basedOn w:val="DefaultParagraphFont"/>
    <w:link w:val="Subtitle"/>
    <w:uiPriority w:val="11"/>
    <w:rPr>
      <w:rFonts w:eastAsia="SimSun" w:cs="SimSun"/>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rFonts w:ascii="Times New Roman" w:hAnsi="Times New Roman"/>
      <w:i/>
      <w:iCs/>
      <w:color w:val="404040"/>
      <w:sz w:val="24"/>
    </w:rPr>
  </w:style>
  <w:style w:type="character" w:customStyle="1" w:styleId="IntenseEmphasis1">
    <w:name w:val="Intense Emphasis1"/>
    <w:basedOn w:val="DefaultParagraphFont"/>
    <w:uiPriority w:val="21"/>
    <w:qFormat/>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link w:val="IntenseQuote"/>
    <w:uiPriority w:val="30"/>
    <w:rPr>
      <w:rFonts w:ascii="Times New Roman" w:hAnsi="Times New Roman"/>
      <w:i/>
      <w:iCs/>
      <w:color w:val="0F4761"/>
      <w:sz w:val="24"/>
    </w:rPr>
  </w:style>
  <w:style w:type="character" w:customStyle="1" w:styleId="IntenseReference1">
    <w:name w:val="Intense Reference1"/>
    <w:basedOn w:val="DefaultParagraphFont"/>
    <w:uiPriority w:val="32"/>
    <w:qFormat/>
    <w:rPr>
      <w:b/>
      <w:bCs/>
      <w:smallCaps/>
      <w:color w:val="0F4761"/>
      <w:spacing w:val="5"/>
    </w:rPr>
  </w:style>
  <w:style w:type="character" w:styleId="Hyperlink">
    <w:name w:val="Hyperlink"/>
    <w:basedOn w:val="DefaultParagraphFont"/>
    <w:rsid w:val="001749A8"/>
    <w:rPr>
      <w:color w:val="0000FF" w:themeColor="hyperlink"/>
      <w:u w:val="single"/>
    </w:rPr>
  </w:style>
  <w:style w:type="character" w:styleId="UnresolvedMention">
    <w:name w:val="Unresolved Mention"/>
    <w:basedOn w:val="DefaultParagraphFont"/>
    <w:uiPriority w:val="99"/>
    <w:semiHidden/>
    <w:unhideWhenUsed/>
    <w:rsid w:val="001749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e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image" Target="media/image37.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png"/><Relationship Id="rId20" Type="http://schemas.openxmlformats.org/officeDocument/2006/relationships/image" Target="media/image13.jpeg"/><Relationship Id="rId41" Type="http://schemas.openxmlformats.org/officeDocument/2006/relationships/image" Target="media/image34.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35E979-CB61-4124-93DD-35B7AA263E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12</Pages>
  <Words>1551</Words>
  <Characters>8846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Jihan Khasna Ul</dc:creator>
  <cp:lastModifiedBy>Rafi Ardiansyah</cp:lastModifiedBy>
  <cp:revision>6</cp:revision>
  <dcterms:created xsi:type="dcterms:W3CDTF">2026-08-24T13:51:00Z</dcterms:created>
  <dcterms:modified xsi:type="dcterms:W3CDTF">2026-08-24T07:15:00Z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F63783FB07E1D39CA3E38B6A8E2B5628_43</vt:lpwstr>
  </property>
  <property fmtid="{D5CDD505-2E9C-101B-9397-08002B2CF9AE}" pid="3" name="KSOProductBuildVer">
    <vt:lpwstr>2052-12.9.0.28216</vt:lpwstr>
  </property>
</Properties>
</file>